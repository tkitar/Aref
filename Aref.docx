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DD6EE"/>
  <w:body>
    <w:p w:rsidR="002A676F" w:rsidRDefault="007D6AC1">
      <w:pPr>
        <w:pageBreakBefore/>
        <w:ind w:firstLine="397"/>
        <w:jc w:val="center"/>
      </w:pPr>
      <w:r w:rsidRPr="004C492B">
        <w:rPr>
          <w:b/>
          <w:sz w:val="20"/>
          <w:szCs w:val="20"/>
        </w:rPr>
        <w:t xml:space="preserve"> </w:t>
      </w:r>
      <w:r w:rsidR="004C77CA">
        <w:rPr>
          <w:b/>
          <w:sz w:val="20"/>
          <w:szCs w:val="20"/>
          <w:lang w:val="uk-UA"/>
        </w:rPr>
        <w:fldChar w:fldCharType="begin"/>
      </w:r>
      <w:r w:rsidR="004C77CA">
        <w:rPr>
          <w:b/>
          <w:sz w:val="20"/>
          <w:szCs w:val="20"/>
          <w:lang w:val="uk-UA"/>
        </w:rPr>
        <w:instrText xml:space="preserve"> MACROBUTTON MTEditEquationSection2 </w:instrText>
      </w:r>
      <w:r w:rsidR="004C77CA" w:rsidRPr="004C77CA">
        <w:rPr>
          <w:rStyle w:val="MTEquationSection"/>
        </w:rPr>
        <w:instrText>Equation Chapter 1 Section 1</w:instrText>
      </w:r>
      <w:r w:rsidR="004C77CA">
        <w:rPr>
          <w:b/>
          <w:sz w:val="20"/>
          <w:szCs w:val="20"/>
          <w:lang w:val="uk-UA"/>
        </w:rPr>
        <w:fldChar w:fldCharType="begin"/>
      </w:r>
      <w:r w:rsidR="004C77CA">
        <w:rPr>
          <w:b/>
          <w:sz w:val="20"/>
          <w:szCs w:val="20"/>
          <w:lang w:val="uk-UA"/>
        </w:rPr>
        <w:instrText xml:space="preserve"> SEQ MTEqn \r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MTSec \r 1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MTChap \r 1 \h \* MERGEFORMAT </w:instrText>
      </w:r>
      <w:r w:rsidR="004C77CA">
        <w:rPr>
          <w:b/>
          <w:sz w:val="20"/>
          <w:szCs w:val="20"/>
          <w:lang w:val="uk-UA"/>
        </w:rPr>
        <w:fldChar w:fldCharType="end"/>
      </w:r>
      <w:r w:rsidR="004C77CA">
        <w:rPr>
          <w:b/>
          <w:sz w:val="20"/>
          <w:szCs w:val="20"/>
          <w:lang w:val="uk-UA"/>
        </w:rPr>
        <w:fldChar w:fldCharType="end"/>
      </w:r>
      <w:r w:rsidR="002A676F">
        <w:rPr>
          <w:b/>
          <w:sz w:val="20"/>
          <w:szCs w:val="20"/>
          <w:lang w:val="uk-UA"/>
        </w:rPr>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 xml:space="preserve">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установках, а також у галузі радіаційної фізики,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 xml:space="preserve">На сьогодні найбільш перспективними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w:t>
      </w:r>
      <w:proofErr w:type="spellStart"/>
      <w:r w:rsidRPr="00FC1705">
        <w:rPr>
          <w:sz w:val="20"/>
          <w:szCs w:val="20"/>
          <w:lang w:val="uk-UA"/>
        </w:rPr>
        <w:t>LiF</w:t>
      </w:r>
      <w:proofErr w:type="spellEnd"/>
      <w:r w:rsidRPr="00FC1705">
        <w:rPr>
          <w:sz w:val="20"/>
          <w:szCs w:val="20"/>
          <w:lang w:val="uk-UA"/>
        </w:rPr>
        <w:t xml:space="preserve">, </w:t>
      </w:r>
      <w:proofErr w:type="spellStart"/>
      <w:r w:rsidRPr="00FC1705">
        <w:rPr>
          <w:sz w:val="20"/>
          <w:szCs w:val="20"/>
          <w:lang w:val="uk-UA"/>
        </w:rPr>
        <w:t>NaF</w:t>
      </w:r>
      <w:proofErr w:type="spellEnd"/>
      <w:r w:rsidRPr="00FC1705">
        <w:rPr>
          <w:sz w:val="20"/>
          <w:szCs w:val="20"/>
          <w:lang w:val="uk-UA"/>
        </w:rPr>
        <w:t>,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 xml:space="preserve">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w:t>
      </w:r>
      <w:proofErr w:type="spellStart"/>
      <w:r w:rsidRPr="00FC1705">
        <w:rPr>
          <w:sz w:val="20"/>
          <w:szCs w:val="20"/>
          <w:lang w:val="uk-UA"/>
        </w:rPr>
        <w:t>твердотільних</w:t>
      </w:r>
      <w:proofErr w:type="spellEnd"/>
      <w:r w:rsidRPr="00FC1705">
        <w:rPr>
          <w:sz w:val="20"/>
          <w:szCs w:val="20"/>
          <w:lang w:val="uk-UA"/>
        </w:rPr>
        <w:t xml:space="preserve">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 xml:space="preserve">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 що й є головною метою цієї дисертаційної роботи. </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 xml:space="preserve">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фізичні основи новітніх технологій». Зміст роботи був узгоджений з планами роботи за держбюджетною темою №14БФ051-01 «Конденсований стан (рідинні системи, </w:t>
      </w:r>
      <w:proofErr w:type="spellStart"/>
      <w:r w:rsidR="00FC1705" w:rsidRPr="00FC1705">
        <w:rPr>
          <w:sz w:val="20"/>
          <w:szCs w:val="20"/>
          <w:lang w:val="uk-UA"/>
        </w:rPr>
        <w:t>наноструктури</w:t>
      </w:r>
      <w:proofErr w:type="spellEnd"/>
      <w:r w:rsidR="00FC1705" w:rsidRPr="00FC1705">
        <w:rPr>
          <w:sz w:val="20"/>
          <w:szCs w:val="20"/>
          <w:lang w:val="uk-UA"/>
        </w:rPr>
        <w:t>,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lastRenderedPageBreak/>
        <w:t xml:space="preserve">Мета і завдання 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Для досягнення мети роботи були поставлені та</w:t>
      </w:r>
      <w:r w:rsidR="005F321C">
        <w:rPr>
          <w:sz w:val="20"/>
          <w:szCs w:val="20"/>
          <w:lang w:val="uk-UA"/>
        </w:rPr>
        <w:tab/>
      </w:r>
      <w:proofErr w:type="spellStart"/>
      <w:r>
        <w:rPr>
          <w:sz w:val="20"/>
          <w:szCs w:val="20"/>
          <w:lang w:val="uk-UA"/>
        </w:rPr>
        <w:t>кі</w:t>
      </w:r>
      <w:proofErr w:type="spellEnd"/>
      <w:r>
        <w:rPr>
          <w:sz w:val="20"/>
          <w:szCs w:val="20"/>
          <w:lang w:val="uk-UA"/>
        </w:rPr>
        <w:t xml:space="preserve">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proofErr w:type="spellStart"/>
      <w:r>
        <w:rPr>
          <w:sz w:val="20"/>
          <w:szCs w:val="20"/>
        </w:rPr>
        <w:t>Удосконалити</w:t>
      </w:r>
      <w:proofErr w:type="spellEnd"/>
      <w:r>
        <w:rPr>
          <w:sz w:val="20"/>
          <w:szCs w:val="20"/>
        </w:rPr>
        <w:t xml:space="preserve">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w:t>
      </w:r>
      <w:proofErr w:type="spellStart"/>
      <w:r w:rsidR="00491839">
        <w:rPr>
          <w:sz w:val="20"/>
          <w:szCs w:val="20"/>
          <w:lang w:val="uk-UA"/>
        </w:rPr>
        <w:t>ренормованого</w:t>
      </w:r>
      <w:proofErr w:type="spellEnd"/>
      <w:r w:rsidR="00491839">
        <w:rPr>
          <w:sz w:val="20"/>
          <w:szCs w:val="20"/>
          <w:lang w:val="uk-UA"/>
        </w:rPr>
        <w:t xml:space="preserve">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5pt;height:9.25pt" o:ole="">
            <v:imagedata r:id="rId8" o:title=""/>
          </v:shape>
          <o:OLEObject Type="Embed" ProgID="Equation.DSMT4" ShapeID="_x0000_i1025" DrawAspect="Content" ObjectID="_1542541175" r:id="rId9"/>
        </w:object>
      </w:r>
      <w:r w:rsidR="00E0644A">
        <w:rPr>
          <w:sz w:val="20"/>
          <w:szCs w:val="20"/>
        </w:rPr>
        <w:t>-</w:t>
      </w:r>
      <w:proofErr w:type="spellStart"/>
      <w:r w:rsidR="00491839">
        <w:rPr>
          <w:sz w:val="20"/>
          <w:szCs w:val="20"/>
          <w:lang w:val="uk-UA"/>
        </w:rPr>
        <w:t>зв’язків</w:t>
      </w:r>
      <w:proofErr w:type="spellEnd"/>
      <w:r w:rsidR="00491839">
        <w:rPr>
          <w:sz w:val="20"/>
          <w:szCs w:val="20"/>
          <w:lang w:val="uk-UA"/>
        </w:rPr>
        <w:t xml:space="preserve">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5.85pt;height:10.6pt" o:ole="">
            <v:imagedata r:id="rId10" o:title=""/>
          </v:shape>
          <o:OLEObject Type="Embed" ProgID="Equation.DSMT4" ShapeID="_x0000_i1026" DrawAspect="Content" ObjectID="_1542541176"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r w:rsidR="002F61A2">
        <w:rPr>
          <w:color w:val="000000"/>
          <w:sz w:val="20"/>
          <w:szCs w:val="20"/>
          <w:lang w:val="uk-UA"/>
        </w:rPr>
        <w:t>+</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w:t>
      </w:r>
      <w:r w:rsidRPr="00010B6E">
        <w:rPr>
          <w:sz w:val="20"/>
          <w:szCs w:val="20"/>
          <w:lang w:val="uk-UA"/>
        </w:rPr>
        <w:lastRenderedPageBreak/>
        <w:t>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w:t>
      </w:r>
      <w:proofErr w:type="spellStart"/>
      <w:r w:rsidR="00B631CF">
        <w:rPr>
          <w:sz w:val="20"/>
          <w:szCs w:val="20"/>
          <w:lang w:val="uk-UA"/>
        </w:rPr>
        <w:t>автокореляційної</w:t>
      </w:r>
      <w:proofErr w:type="spellEnd"/>
      <w:r w:rsidR="00B631CF">
        <w:rPr>
          <w:sz w:val="20"/>
          <w:szCs w:val="20"/>
          <w:lang w:val="uk-UA"/>
        </w:rPr>
        <w:t xml:space="preserve">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5.85pt;height:10.6pt" o:ole="">
            <v:imagedata r:id="rId12" o:title=""/>
          </v:shape>
          <o:OLEObject Type="Embed" ProgID="Equation.DSMT4" ShapeID="_x0000_i1027" DrawAspect="Content" ObjectID="_1542541177"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w:t>
      </w:r>
      <w:proofErr w:type="spellStart"/>
      <w:r>
        <w:rPr>
          <w:sz w:val="20"/>
          <w:szCs w:val="20"/>
          <w:lang w:val="uk-UA"/>
        </w:rPr>
        <w:t>м.н</w:t>
      </w:r>
      <w:proofErr w:type="spellEnd"/>
      <w:r>
        <w:rPr>
          <w:sz w:val="20"/>
          <w:szCs w:val="20"/>
          <w:lang w:val="uk-UA"/>
        </w:rPr>
        <w:t xml:space="preserve">., проф. </w:t>
      </w:r>
      <w:r w:rsidR="00F62365">
        <w:rPr>
          <w:sz w:val="20"/>
          <w:szCs w:val="20"/>
          <w:lang w:val="uk-UA"/>
        </w:rPr>
        <w:t xml:space="preserve">Д.А. </w:t>
      </w:r>
      <w:proofErr w:type="spellStart"/>
      <w:r w:rsidR="00F62365">
        <w:rPr>
          <w:sz w:val="20"/>
          <w:szCs w:val="20"/>
          <w:lang w:val="uk-UA"/>
        </w:rPr>
        <w:t>Гаврюшенко</w:t>
      </w:r>
      <w:proofErr w:type="spellEnd"/>
      <w:r>
        <w:rPr>
          <w:sz w:val="20"/>
          <w:szCs w:val="20"/>
          <w:lang w:val="uk-UA"/>
        </w:rPr>
        <w:t>. Загальне обговорення основних завдань дисертаційної роботи проводилася спільно з акад. НАН України, д.ф.-</w:t>
      </w:r>
      <w:proofErr w:type="spellStart"/>
      <w:r>
        <w:rPr>
          <w:sz w:val="20"/>
          <w:szCs w:val="20"/>
          <w:lang w:val="uk-UA"/>
        </w:rPr>
        <w:t>м.н</w:t>
      </w:r>
      <w:proofErr w:type="spellEnd"/>
      <w:r>
        <w:rPr>
          <w:sz w:val="20"/>
          <w:szCs w:val="20"/>
          <w:lang w:val="uk-UA"/>
        </w:rPr>
        <w:t>., проф. Л.А. </w:t>
      </w:r>
      <w:proofErr w:type="spellStart"/>
      <w:r>
        <w:rPr>
          <w:sz w:val="20"/>
          <w:szCs w:val="20"/>
          <w:lang w:val="uk-UA"/>
        </w:rPr>
        <w:t>Булавіним</w:t>
      </w:r>
      <w:proofErr w:type="spellEnd"/>
      <w:r w:rsidR="00F47F4F">
        <w:rPr>
          <w:sz w:val="20"/>
          <w:szCs w:val="20"/>
          <w:lang w:val="uk-UA"/>
        </w:rPr>
        <w:t xml:space="preserve"> та д.ф.-</w:t>
      </w:r>
      <w:proofErr w:type="spellStart"/>
      <w:r w:rsidR="00F47F4F">
        <w:rPr>
          <w:sz w:val="20"/>
          <w:szCs w:val="20"/>
          <w:lang w:val="uk-UA"/>
        </w:rPr>
        <w:t>м.н</w:t>
      </w:r>
      <w:proofErr w:type="spellEnd"/>
      <w:r w:rsidR="00F47F4F">
        <w:rPr>
          <w:sz w:val="20"/>
          <w:szCs w:val="20"/>
          <w:lang w:val="uk-UA"/>
        </w:rPr>
        <w:t>.,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proofErr w:type="spellStart"/>
      <w:r w:rsidR="005A4E98" w:rsidRPr="005A4E98">
        <w:rPr>
          <w:sz w:val="20"/>
          <w:szCs w:val="20"/>
          <w:lang w:val="uk-UA"/>
        </w:rPr>
        <w:t>Булавіним</w:t>
      </w:r>
      <w:proofErr w:type="spellEnd"/>
      <w:r w:rsidR="005A4E98" w:rsidRPr="005A4E98">
        <w:rPr>
          <w:sz w:val="20"/>
          <w:szCs w:val="20"/>
          <w:lang w:val="uk-UA"/>
        </w:rPr>
        <w:t>,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proofErr w:type="spellStart"/>
      <w:r w:rsidR="005A4E98" w:rsidRPr="005A4E98">
        <w:rPr>
          <w:sz w:val="20"/>
          <w:szCs w:val="20"/>
          <w:lang w:val="uk-UA"/>
        </w:rPr>
        <w:t>Г</w:t>
      </w:r>
      <w:r w:rsidR="00380991">
        <w:rPr>
          <w:sz w:val="20"/>
          <w:szCs w:val="20"/>
          <w:lang w:val="uk-UA"/>
        </w:rPr>
        <w:t>аврюшенко</w:t>
      </w:r>
      <w:proofErr w:type="spellEnd"/>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proofErr w:type="spellStart"/>
      <w:r w:rsidR="005A4E98">
        <w:rPr>
          <w:sz w:val="20"/>
          <w:szCs w:val="20"/>
          <w:lang w:val="uk-UA"/>
        </w:rPr>
        <w:t>Сєліщева</w:t>
      </w:r>
      <w:proofErr w:type="spellEnd"/>
      <w:r w:rsidR="005A4E98">
        <w:rPr>
          <w:sz w:val="20"/>
          <w:szCs w:val="20"/>
          <w:lang w:val="uk-UA"/>
        </w:rPr>
        <w:t xml:space="preserve">.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w:t>
      </w:r>
      <w:proofErr w:type="spellStart"/>
      <w:r w:rsidR="000F545A">
        <w:rPr>
          <w:sz w:val="20"/>
          <w:szCs w:val="20"/>
          <w:lang w:val="uk-UA"/>
        </w:rPr>
        <w:t>м.н</w:t>
      </w:r>
      <w:proofErr w:type="spellEnd"/>
      <w:r w:rsidR="000F545A">
        <w:rPr>
          <w:sz w:val="20"/>
          <w:szCs w:val="20"/>
          <w:lang w:val="uk-UA"/>
        </w:rPr>
        <w:t xml:space="preserve">., </w:t>
      </w:r>
      <w:proofErr w:type="spellStart"/>
      <w:r w:rsidR="000F545A">
        <w:rPr>
          <w:sz w:val="20"/>
          <w:szCs w:val="20"/>
          <w:lang w:val="uk-UA"/>
        </w:rPr>
        <w:t>п</w:t>
      </w:r>
      <w:r w:rsidR="004E3AB1">
        <w:rPr>
          <w:sz w:val="20"/>
          <w:szCs w:val="20"/>
          <w:lang w:val="uk-UA"/>
        </w:rPr>
        <w:t>.н.с</w:t>
      </w:r>
      <w:proofErr w:type="spellEnd"/>
      <w:r w:rsidR="004E3AB1">
        <w:rPr>
          <w:sz w:val="20"/>
          <w:szCs w:val="20"/>
          <w:lang w:val="uk-UA"/>
        </w:rPr>
        <w:t xml:space="preserve"> кафедри молекулярної фізики </w:t>
      </w:r>
      <w:r w:rsidR="00CF4D64">
        <w:rPr>
          <w:sz w:val="20"/>
          <w:szCs w:val="20"/>
          <w:lang w:val="uk-UA"/>
        </w:rPr>
        <w:t>Н.А. </w:t>
      </w:r>
      <w:proofErr w:type="spellStart"/>
      <w:r w:rsidR="004E3AB1">
        <w:rPr>
          <w:sz w:val="20"/>
          <w:szCs w:val="20"/>
          <w:lang w:val="uk-UA"/>
        </w:rPr>
        <w:t>Атамась</w:t>
      </w:r>
      <w:proofErr w:type="spellEnd"/>
      <w:r w:rsidR="004E3AB1">
        <w:rPr>
          <w:sz w:val="20"/>
          <w:szCs w:val="20"/>
          <w:lang w:val="uk-UA"/>
        </w:rPr>
        <w:t xml:space="preserve">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w:t>
      </w:r>
      <w:proofErr w:type="spellStart"/>
      <w:r w:rsidRPr="00667C6A">
        <w:rPr>
          <w:sz w:val="20"/>
          <w:szCs w:val="20"/>
        </w:rPr>
        <w:t>особистий</w:t>
      </w:r>
      <w:proofErr w:type="spellEnd"/>
      <w:r w:rsidRPr="00667C6A">
        <w:rPr>
          <w:sz w:val="20"/>
          <w:szCs w:val="20"/>
        </w:rPr>
        <w:t xml:space="preserve"> </w:t>
      </w:r>
      <w:proofErr w:type="spellStart"/>
      <w:r w:rsidRPr="00667C6A">
        <w:rPr>
          <w:sz w:val="20"/>
          <w:szCs w:val="20"/>
        </w:rPr>
        <w:t>внесок</w:t>
      </w:r>
      <w:proofErr w:type="spellEnd"/>
      <w:r w:rsidRPr="00667C6A">
        <w:rPr>
          <w:sz w:val="20"/>
          <w:szCs w:val="20"/>
        </w:rPr>
        <w:t xml:space="preserve"> </w:t>
      </w:r>
      <w:proofErr w:type="spellStart"/>
      <w:r w:rsidRPr="00667C6A">
        <w:rPr>
          <w:sz w:val="20"/>
          <w:szCs w:val="20"/>
        </w:rPr>
        <w:t>здобувача</w:t>
      </w:r>
      <w:proofErr w:type="spellEnd"/>
      <w:r w:rsidRPr="00667C6A">
        <w:rPr>
          <w:sz w:val="20"/>
          <w:szCs w:val="20"/>
        </w:rPr>
        <w:t xml:space="preserve"> </w:t>
      </w:r>
      <w:proofErr w:type="spellStart"/>
      <w:r w:rsidRPr="00667C6A">
        <w:rPr>
          <w:sz w:val="20"/>
          <w:szCs w:val="20"/>
        </w:rPr>
        <w:t>полягав</w:t>
      </w:r>
      <w:proofErr w:type="spellEnd"/>
      <w:r w:rsidRPr="00667C6A">
        <w:rPr>
          <w:sz w:val="20"/>
          <w:szCs w:val="20"/>
        </w:rPr>
        <w:t xml:space="preserve"> у </w:t>
      </w:r>
      <w:proofErr w:type="spellStart"/>
      <w:r w:rsidRPr="00667C6A">
        <w:rPr>
          <w:sz w:val="20"/>
          <w:szCs w:val="20"/>
        </w:rPr>
        <w:t>одержанні</w:t>
      </w:r>
      <w:proofErr w:type="spellEnd"/>
      <w:r w:rsidRPr="00667C6A">
        <w:rPr>
          <w:sz w:val="20"/>
          <w:szCs w:val="20"/>
        </w:rPr>
        <w:t xml:space="preserve"> для </w:t>
      </w:r>
      <w:proofErr w:type="spellStart"/>
      <w:r w:rsidRPr="00667C6A">
        <w:rPr>
          <w:sz w:val="20"/>
          <w:szCs w:val="20"/>
        </w:rPr>
        <w:t>випадку</w:t>
      </w:r>
      <w:proofErr w:type="spellEnd"/>
      <w:r w:rsidRPr="00667C6A">
        <w:rPr>
          <w:sz w:val="20"/>
          <w:szCs w:val="20"/>
        </w:rPr>
        <w:t xml:space="preserve"> </w:t>
      </w:r>
      <w:proofErr w:type="spellStart"/>
      <w:r w:rsidRPr="00667C6A">
        <w:rPr>
          <w:sz w:val="20"/>
          <w:szCs w:val="20"/>
        </w:rPr>
        <w:t>малих</w:t>
      </w:r>
      <w:proofErr w:type="spellEnd"/>
      <w:r w:rsidRPr="00667C6A">
        <w:rPr>
          <w:sz w:val="20"/>
          <w:szCs w:val="20"/>
        </w:rPr>
        <w:t xml:space="preserve"> </w:t>
      </w:r>
      <w:proofErr w:type="spellStart"/>
      <w:r w:rsidRPr="00667C6A">
        <w:rPr>
          <w:sz w:val="20"/>
          <w:szCs w:val="20"/>
        </w:rPr>
        <w:t>концентрацій</w:t>
      </w:r>
      <w:proofErr w:type="spellEnd"/>
      <w:r w:rsidRPr="00667C6A">
        <w:rPr>
          <w:sz w:val="20"/>
          <w:szCs w:val="20"/>
        </w:rPr>
        <w:t xml:space="preserve"> </w:t>
      </w:r>
      <w:proofErr w:type="spellStart"/>
      <w:r w:rsidRPr="00667C6A">
        <w:rPr>
          <w:sz w:val="20"/>
          <w:szCs w:val="20"/>
        </w:rPr>
        <w:t>збуджених</w:t>
      </w:r>
      <w:proofErr w:type="spellEnd"/>
      <w:r w:rsidRPr="00667C6A">
        <w:rPr>
          <w:sz w:val="20"/>
          <w:szCs w:val="20"/>
        </w:rPr>
        <w:t xml:space="preserve"> </w:t>
      </w:r>
      <w:proofErr w:type="spellStart"/>
      <w:r w:rsidRPr="00667C6A">
        <w:rPr>
          <w:sz w:val="20"/>
          <w:szCs w:val="20"/>
        </w:rPr>
        <w:t>частинок</w:t>
      </w:r>
      <w:proofErr w:type="spellEnd"/>
      <w:r w:rsidRPr="00667C6A">
        <w:rPr>
          <w:sz w:val="20"/>
          <w:szCs w:val="20"/>
        </w:rPr>
        <w:t xml:space="preserve"> </w:t>
      </w:r>
      <w:proofErr w:type="spellStart"/>
      <w:r w:rsidRPr="00667C6A">
        <w:rPr>
          <w:sz w:val="20"/>
          <w:szCs w:val="20"/>
        </w:rPr>
        <w:t>наближених</w:t>
      </w:r>
      <w:proofErr w:type="spellEnd"/>
      <w:r w:rsidRPr="00667C6A">
        <w:rPr>
          <w:sz w:val="20"/>
          <w:szCs w:val="20"/>
        </w:rPr>
        <w:t xml:space="preserve"> </w:t>
      </w:r>
      <w:proofErr w:type="spellStart"/>
      <w:r w:rsidRPr="00667C6A">
        <w:rPr>
          <w:sz w:val="20"/>
          <w:szCs w:val="20"/>
        </w:rPr>
        <w:t>виразів</w:t>
      </w:r>
      <w:proofErr w:type="spellEnd"/>
      <w:r w:rsidRPr="00667C6A">
        <w:rPr>
          <w:sz w:val="20"/>
          <w:szCs w:val="20"/>
        </w:rPr>
        <w:t xml:space="preserve">, </w:t>
      </w:r>
      <w:proofErr w:type="spellStart"/>
      <w:r w:rsidRPr="00667C6A">
        <w:rPr>
          <w:sz w:val="20"/>
          <w:szCs w:val="20"/>
        </w:rPr>
        <w:t>що</w:t>
      </w:r>
      <w:proofErr w:type="spellEnd"/>
      <w:r w:rsidRPr="00667C6A">
        <w:rPr>
          <w:sz w:val="20"/>
          <w:szCs w:val="20"/>
        </w:rPr>
        <w:t xml:space="preserve"> </w:t>
      </w:r>
      <w:proofErr w:type="spellStart"/>
      <w:r w:rsidRPr="00667C6A">
        <w:rPr>
          <w:sz w:val="20"/>
          <w:szCs w:val="20"/>
        </w:rPr>
        <w:t>застосовувалися</w:t>
      </w:r>
      <w:proofErr w:type="spellEnd"/>
      <w:r w:rsidRPr="00667C6A">
        <w:rPr>
          <w:sz w:val="20"/>
          <w:szCs w:val="20"/>
        </w:rPr>
        <w:t xml:space="preserve"> </w:t>
      </w:r>
      <w:r w:rsidRPr="00667C6A">
        <w:rPr>
          <w:sz w:val="20"/>
          <w:szCs w:val="20"/>
        </w:rPr>
        <w:lastRenderedPageBreak/>
        <w:t xml:space="preserve">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 xml:space="preserve">[3] </w:t>
      </w:r>
      <w:proofErr w:type="spellStart"/>
      <w:r w:rsidR="00E656E5" w:rsidRPr="00667C6A">
        <w:rPr>
          <w:sz w:val="20"/>
          <w:szCs w:val="20"/>
        </w:rPr>
        <w:t>здобувач</w:t>
      </w:r>
      <w:r w:rsidR="00E656E5" w:rsidRPr="00667C6A">
        <w:rPr>
          <w:sz w:val="20"/>
          <w:szCs w:val="20"/>
          <w:lang w:val="uk-UA"/>
        </w:rPr>
        <w:t>ем</w:t>
      </w:r>
      <w:proofErr w:type="spellEnd"/>
      <w:r w:rsidR="00E656E5" w:rsidRPr="00667C6A">
        <w:rPr>
          <w:sz w:val="20"/>
          <w:szCs w:val="20"/>
          <w:lang w:val="uk-UA"/>
        </w:rPr>
        <w:t xml:space="preserve">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xml:space="preserve">, під керівництвом і контролем Д.А. </w:t>
      </w:r>
      <w:proofErr w:type="spellStart"/>
      <w:r w:rsidR="00B66495" w:rsidRPr="00667C6A">
        <w:rPr>
          <w:sz w:val="20"/>
          <w:szCs w:val="20"/>
          <w:lang w:val="uk-UA"/>
        </w:rPr>
        <w:t>Гаврюшенко</w:t>
      </w:r>
      <w:proofErr w:type="spellEnd"/>
      <w:r w:rsidR="00B66495" w:rsidRPr="00667C6A">
        <w:rPr>
          <w:sz w:val="20"/>
          <w:szCs w:val="20"/>
          <w:lang w:val="uk-UA"/>
        </w:rPr>
        <w:t xml:space="preserve"> і Л.А. </w:t>
      </w:r>
      <w:proofErr w:type="spellStart"/>
      <w:r w:rsidR="00B66495" w:rsidRPr="00667C6A">
        <w:rPr>
          <w:sz w:val="20"/>
          <w:szCs w:val="20"/>
          <w:lang w:val="uk-UA"/>
        </w:rPr>
        <w:t>Булавіна</w:t>
      </w:r>
      <w:proofErr w:type="spellEnd"/>
      <w:r w:rsidR="00B66495" w:rsidRPr="00667C6A">
        <w:rPr>
          <w:sz w:val="20"/>
          <w:szCs w:val="20"/>
          <w:lang w:val="uk-UA"/>
        </w:rPr>
        <w:t>,</w:t>
      </w:r>
      <w:r w:rsidR="00D0265B" w:rsidRPr="00667C6A">
        <w:rPr>
          <w:sz w:val="20"/>
          <w:szCs w:val="20"/>
          <w:lang w:val="uk-UA"/>
        </w:rPr>
        <w:t xml:space="preserve"> здоб</w:t>
      </w:r>
      <w:r w:rsidR="00960EE0" w:rsidRPr="00667C6A">
        <w:rPr>
          <w:sz w:val="20"/>
          <w:szCs w:val="20"/>
          <w:lang w:val="uk-UA"/>
        </w:rPr>
        <w:t xml:space="preserve">увачем було </w:t>
      </w:r>
      <w:proofErr w:type="spellStart"/>
      <w:r w:rsidR="00960EE0" w:rsidRPr="00667C6A">
        <w:rPr>
          <w:sz w:val="20"/>
          <w:szCs w:val="20"/>
          <w:lang w:val="uk-UA"/>
        </w:rPr>
        <w:t>одеражно</w:t>
      </w:r>
      <w:proofErr w:type="spellEnd"/>
      <w:r w:rsidR="00960EE0" w:rsidRPr="00667C6A">
        <w:rPr>
          <w:sz w:val="20"/>
          <w:szCs w:val="20"/>
          <w:lang w:val="uk-UA"/>
        </w:rPr>
        <w:t xml:space="preserve">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w:t>
      </w:r>
      <w:proofErr w:type="spellStart"/>
      <w:r w:rsidR="0084302B" w:rsidRPr="00667C6A">
        <w:rPr>
          <w:sz w:val="20"/>
          <w:szCs w:val="20"/>
          <w:lang w:val="uk-UA"/>
        </w:rPr>
        <w:t>кервіництвом</w:t>
      </w:r>
      <w:proofErr w:type="spellEnd"/>
      <w:r w:rsidR="0084302B" w:rsidRPr="00667C6A">
        <w:rPr>
          <w:sz w:val="20"/>
          <w:szCs w:val="20"/>
          <w:lang w:val="uk-UA"/>
        </w:rPr>
        <w:t xml:space="preserve"> Д.А. </w:t>
      </w:r>
      <w:proofErr w:type="spellStart"/>
      <w:r w:rsidR="0084302B" w:rsidRPr="00667C6A">
        <w:rPr>
          <w:sz w:val="20"/>
          <w:szCs w:val="20"/>
          <w:lang w:val="uk-UA"/>
        </w:rPr>
        <w:t>Гаврюшенко</w:t>
      </w:r>
      <w:proofErr w:type="spellEnd"/>
      <w:r w:rsidR="0084302B" w:rsidRPr="00667C6A">
        <w:rPr>
          <w:sz w:val="20"/>
          <w:szCs w:val="20"/>
          <w:lang w:val="uk-UA"/>
        </w:rPr>
        <w:t>,</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w:t>
      </w:r>
      <w:proofErr w:type="spellStart"/>
      <w:r w:rsidR="004A3BD1" w:rsidRPr="00667C6A">
        <w:rPr>
          <w:sz w:val="20"/>
          <w:szCs w:val="20"/>
          <w:lang w:val="uk-UA"/>
        </w:rPr>
        <w:t>Гаврюшенко</w:t>
      </w:r>
      <w:proofErr w:type="spellEnd"/>
      <w:r w:rsidR="004A3BD1" w:rsidRPr="00667C6A">
        <w:rPr>
          <w:sz w:val="20"/>
          <w:szCs w:val="20"/>
          <w:lang w:val="uk-UA"/>
        </w:rPr>
        <w:t xml:space="preserve">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w:t>
      </w:r>
      <w:proofErr w:type="spellStart"/>
      <w:r w:rsidR="00C95E8B" w:rsidRPr="00667C6A">
        <w:rPr>
          <w:sz w:val="20"/>
          <w:szCs w:val="20"/>
          <w:lang w:val="uk-UA"/>
        </w:rPr>
        <w:t>Гаврюшенко</w:t>
      </w:r>
      <w:proofErr w:type="spellEnd"/>
      <w:r w:rsidR="00C95E8B" w:rsidRPr="00667C6A">
        <w:rPr>
          <w:sz w:val="20"/>
          <w:szCs w:val="20"/>
          <w:lang w:val="uk-UA"/>
        </w:rPr>
        <w:t xml:space="preserve">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Default="002A676F">
      <w:pPr>
        <w:ind w:firstLine="397"/>
        <w:jc w:val="both"/>
        <w:rPr>
          <w:b/>
          <w:sz w:val="20"/>
          <w:szCs w:val="20"/>
          <w:lang w:val="uk-UA"/>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7B6493" w:rsidRPr="007B6493">
        <w:rPr>
          <w:sz w:val="20"/>
          <w:szCs w:val="20"/>
          <w:lang w:val="uk-UA"/>
        </w:rPr>
        <w:t xml:space="preserve"> наукових конференціях.</w:t>
      </w:r>
    </w:p>
    <w:p w:rsidR="002A676F" w:rsidRDefault="002A676F">
      <w:pPr>
        <w:ind w:firstLine="397"/>
        <w:jc w:val="both"/>
        <w:rPr>
          <w:b/>
          <w:bCs/>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16</w:t>
      </w:r>
      <w:r w:rsidR="00E07EC0">
        <w:rPr>
          <w:spacing w:val="-4"/>
          <w:sz w:val="20"/>
          <w:szCs w:val="20"/>
          <w:lang w:val="uk-UA"/>
        </w:rPr>
        <w:t xml:space="preserve"> робіт</w:t>
      </w:r>
      <w:r w:rsidR="00C772B3" w:rsidRPr="00C772B3">
        <w:rPr>
          <w:spacing w:val="-4"/>
          <w:sz w:val="20"/>
          <w:szCs w:val="20"/>
          <w:lang w:val="uk-UA"/>
        </w:rPr>
        <w:t>.</w:t>
      </w:r>
      <w:r w:rsidR="00E07EC0">
        <w:rPr>
          <w:spacing w:val="-4"/>
          <w:sz w:val="20"/>
          <w:szCs w:val="20"/>
          <w:lang w:val="uk-UA"/>
        </w:rPr>
        <w:t xml:space="preserve"> </w:t>
      </w:r>
      <w:r>
        <w:rPr>
          <w:b/>
          <w:sz w:val="20"/>
          <w:szCs w:val="20"/>
          <w:lang w:val="uk-UA"/>
        </w:rPr>
        <w:t xml:space="preserve">Структура та обсяг дисертації. </w:t>
      </w:r>
      <w:r>
        <w:rPr>
          <w:sz w:val="20"/>
          <w:szCs w:val="20"/>
          <w:lang w:val="uk-UA"/>
        </w:rPr>
        <w:t xml:space="preserve">Дисертація складається зі вступу, </w:t>
      </w:r>
      <w:r w:rsidR="00C330CD">
        <w:rPr>
          <w:sz w:val="20"/>
          <w:szCs w:val="20"/>
          <w:lang w:val="uk-UA"/>
        </w:rPr>
        <w:t>чотирьох</w:t>
      </w:r>
      <w:r>
        <w:rPr>
          <w:sz w:val="20"/>
          <w:szCs w:val="20"/>
          <w:lang w:val="uk-UA"/>
        </w:rPr>
        <w:t xml:space="preserve"> розділів, висновків та списку використаних джерел, що містить </w:t>
      </w:r>
      <w:r w:rsidR="001F1FC2">
        <w:rPr>
          <w:sz w:val="20"/>
          <w:szCs w:val="20"/>
          <w:lang w:val="uk-UA"/>
        </w:rPr>
        <w:t xml:space="preserve">120 </w:t>
      </w:r>
      <w:r>
        <w:rPr>
          <w:sz w:val="20"/>
          <w:szCs w:val="20"/>
          <w:lang w:val="uk-UA"/>
        </w:rPr>
        <w:t>найменуван</w:t>
      </w:r>
      <w:r w:rsidR="001F1FC2">
        <w:rPr>
          <w:sz w:val="20"/>
          <w:szCs w:val="20"/>
          <w:lang w:val="uk-UA"/>
        </w:rPr>
        <w:t>ь</w:t>
      </w:r>
      <w:r w:rsidR="00911A6A">
        <w:rPr>
          <w:sz w:val="20"/>
          <w:szCs w:val="20"/>
          <w:lang w:val="uk-UA"/>
        </w:rPr>
        <w:t>. Роботу викладено на 128</w:t>
      </w:r>
      <w:r>
        <w:rPr>
          <w:sz w:val="20"/>
          <w:szCs w:val="20"/>
          <w:lang w:val="uk-UA"/>
        </w:rPr>
        <w:t xml:space="preserve"> сторінках машинописного тексту (загальний обсяг дисертації</w:t>
      </w:r>
      <w:r w:rsidRPr="007608B2">
        <w:rPr>
          <w:color w:val="FF0000"/>
          <w:sz w:val="20"/>
          <w:szCs w:val="20"/>
          <w:lang w:val="uk-UA"/>
        </w:rPr>
        <w:t xml:space="preserve"> 1</w:t>
      </w:r>
      <w:r w:rsidR="00FF070B" w:rsidRPr="007608B2">
        <w:rPr>
          <w:color w:val="FF0000"/>
          <w:sz w:val="20"/>
          <w:szCs w:val="20"/>
          <w:lang w:val="uk-UA"/>
        </w:rPr>
        <w:t>42</w:t>
      </w:r>
      <w:r w:rsidR="008C157F" w:rsidRPr="007608B2">
        <w:rPr>
          <w:color w:val="FF0000"/>
          <w:sz w:val="20"/>
          <w:szCs w:val="20"/>
          <w:lang w:val="uk-UA"/>
        </w:rPr>
        <w:t xml:space="preserve"> сторінки</w:t>
      </w:r>
      <w:r w:rsidR="008C157F">
        <w:rPr>
          <w:sz w:val="20"/>
          <w:szCs w:val="20"/>
          <w:lang w:val="uk-UA"/>
        </w:rPr>
        <w:t xml:space="preserve">), який містить </w:t>
      </w:r>
      <w:r w:rsidR="008C157F" w:rsidRPr="007608B2">
        <w:rPr>
          <w:color w:val="FF0000"/>
          <w:sz w:val="20"/>
          <w:szCs w:val="20"/>
          <w:lang w:val="uk-UA"/>
        </w:rPr>
        <w:t>53 рисунки та 5 таблиць</w:t>
      </w:r>
      <w:r>
        <w:rPr>
          <w:sz w:val="20"/>
          <w:szCs w:val="20"/>
          <w:lang w:val="uk-UA"/>
        </w:rPr>
        <w:t>.</w:t>
      </w:r>
      <w:r w:rsidR="00B0241A">
        <w:rPr>
          <w:sz w:val="20"/>
          <w:szCs w:val="20"/>
          <w:lang w:val="uk-UA"/>
        </w:rPr>
        <w:t xml:space="preserve"> </w:t>
      </w:r>
    </w:p>
    <w:p w:rsidR="002A676F" w:rsidRDefault="002A676F">
      <w:pPr>
        <w:ind w:firstLine="397"/>
        <w:rPr>
          <w:b/>
          <w:bCs/>
          <w:sz w:val="20"/>
          <w:szCs w:val="20"/>
          <w:lang w:val="uk-UA"/>
        </w:rPr>
      </w:pPr>
    </w:p>
    <w:p w:rsidR="002A676F" w:rsidRDefault="002A676F">
      <w:pPr>
        <w:ind w:firstLine="397"/>
        <w:jc w:val="center"/>
        <w:rPr>
          <w:sz w:val="20"/>
          <w:szCs w:val="20"/>
          <w:lang w:val="uk-UA"/>
        </w:rPr>
      </w:pPr>
      <w:r>
        <w:rPr>
          <w:b/>
          <w:bCs/>
          <w:sz w:val="20"/>
          <w:szCs w:val="20"/>
          <w:lang w:val="uk-UA"/>
        </w:rPr>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lastRenderedPageBreak/>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 xml:space="preserve">адіаційне опромінення спричинює зміщення імпульсної частини функції розподілу </w:t>
      </w:r>
      <w:proofErr w:type="spellStart"/>
      <w:r w:rsidR="008C20DA" w:rsidRPr="008C20DA">
        <w:rPr>
          <w:sz w:val="20"/>
          <w:szCs w:val="20"/>
          <w:lang w:val="uk-UA"/>
        </w:rPr>
        <w:t>Гіббса</w:t>
      </w:r>
      <w:proofErr w:type="spellEnd"/>
      <w:r w:rsidR="008C20DA" w:rsidRPr="008C20DA">
        <w:rPr>
          <w:sz w:val="20"/>
          <w:szCs w:val="20"/>
          <w:lang w:val="uk-UA"/>
        </w:rPr>
        <w:t xml:space="preserve"> порівняно з </w:t>
      </w:r>
      <w:proofErr w:type="spellStart"/>
      <w:r w:rsidR="008C20DA" w:rsidRPr="008C20DA">
        <w:rPr>
          <w:sz w:val="20"/>
          <w:szCs w:val="20"/>
          <w:lang w:val="uk-UA"/>
        </w:rPr>
        <w:t>максвелівським</w:t>
      </w:r>
      <w:proofErr w:type="spellEnd"/>
      <w:r w:rsidR="008C20DA" w:rsidRPr="008C20DA">
        <w:rPr>
          <w:sz w:val="20"/>
          <w:szCs w:val="20"/>
          <w:lang w:val="uk-UA"/>
        </w:rPr>
        <w:t xml:space="preserve">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w:t>
      </w:r>
      <w:proofErr w:type="spellStart"/>
      <w:r w:rsidRPr="008C20DA">
        <w:rPr>
          <w:sz w:val="20"/>
          <w:szCs w:val="20"/>
          <w:lang w:val="uk-UA"/>
        </w:rPr>
        <w:t>Леннарда</w:t>
      </w:r>
      <w:proofErr w:type="spellEnd"/>
      <w:r w:rsidRPr="008C20DA">
        <w:rPr>
          <w:sz w:val="20"/>
          <w:szCs w:val="20"/>
          <w:lang w:val="uk-UA"/>
        </w:rPr>
        <w:t xml:space="preserve">–Джонса. </w:t>
      </w:r>
    </w:p>
    <w:p w:rsidR="0028130A" w:rsidRDefault="002A676F" w:rsidP="00B639D1">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дії радіаційного опромінення на початкову 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 З термодинамічної точки зору зміщення параметрів фазової рівноваги зумовлене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досліджуваної системи у рівноважному стані. Як відомо, інформація про внутрішню будову розчину пов’язана з коефіцієнтом активності системи. У свою чергу</w:t>
      </w:r>
      <w:r w:rsidR="0028130A">
        <w:rPr>
          <w:sz w:val="20"/>
          <w:szCs w:val="20"/>
          <w:lang w:val="uk-UA"/>
        </w:rPr>
        <w:t>,</w:t>
      </w:r>
      <w:r w:rsidR="00B639D1" w:rsidRPr="00B639D1">
        <w:rPr>
          <w:sz w:val="20"/>
          <w:szCs w:val="20"/>
          <w:lang w:val="uk-UA"/>
        </w:rPr>
        <w:t xml:space="preserve"> коефіцієнт активності </w:t>
      </w:r>
      <w:r w:rsidR="0028130A">
        <w:rPr>
          <w:sz w:val="20"/>
          <w:szCs w:val="20"/>
          <w:lang w:val="uk-UA"/>
        </w:rPr>
        <w:t xml:space="preserve">може бути </w:t>
      </w:r>
      <w:r w:rsidR="00B639D1" w:rsidRPr="00B639D1">
        <w:rPr>
          <w:sz w:val="20"/>
          <w:szCs w:val="20"/>
          <w:lang w:val="uk-UA"/>
        </w:rPr>
        <w:t>пов’язаний з основною структурною характеристи</w:t>
      </w:r>
      <w:r w:rsidR="0028130A">
        <w:rPr>
          <w:sz w:val="20"/>
          <w:szCs w:val="20"/>
          <w:lang w:val="uk-UA"/>
        </w:rPr>
        <w:t>кою рідинної системи – її парними</w:t>
      </w:r>
      <w:r w:rsidR="00B639D1" w:rsidRPr="00B639D1">
        <w:rPr>
          <w:sz w:val="20"/>
          <w:szCs w:val="20"/>
          <w:lang w:val="uk-UA"/>
        </w:rPr>
        <w:t xml:space="preserve"> 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CC4DEB">
        <w:rPr>
          <w:sz w:val="20"/>
          <w:szCs w:val="20"/>
          <w:lang w:val="uk-UA"/>
        </w:rPr>
        <w:t xml:space="preserve"> другого </w:t>
      </w:r>
      <w:proofErr w:type="spellStart"/>
      <w:r w:rsidR="00CC4DEB">
        <w:rPr>
          <w:sz w:val="20"/>
          <w:szCs w:val="20"/>
          <w:lang w:val="uk-UA"/>
        </w:rPr>
        <w:t>пордяку</w:t>
      </w:r>
      <w:proofErr w:type="spellEnd"/>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DE0147" w:rsidP="00B639D1">
      <w:pPr>
        <w:ind w:firstLine="397"/>
        <w:jc w:val="both"/>
        <w:rPr>
          <w:sz w:val="20"/>
          <w:szCs w:val="20"/>
          <w:lang w:val="uk-UA"/>
        </w:rPr>
      </w:pPr>
      <w:r>
        <w:rPr>
          <w:sz w:val="20"/>
          <w:szCs w:val="20"/>
          <w:lang w:val="uk-UA"/>
        </w:rPr>
        <w:t xml:space="preserve"> </w:t>
      </w:r>
      <w:r w:rsidR="00444C88">
        <w:rPr>
          <w:sz w:val="20"/>
          <w:szCs w:val="20"/>
          <w:lang w:val="uk-UA"/>
        </w:rPr>
        <w:t>М</w:t>
      </w:r>
      <w:r w:rsidR="00B639D1" w:rsidRPr="00B639D1">
        <w:rPr>
          <w:sz w:val="20"/>
          <w:szCs w:val="20"/>
          <w:lang w:val="uk-UA"/>
        </w:rPr>
        <w:t xml:space="preserve">етодами термодинаміки з використанням моделей ідеального і </w:t>
      </w:r>
      <w:r w:rsidR="00C6773B">
        <w:rPr>
          <w:sz w:val="20"/>
          <w:szCs w:val="20"/>
          <w:lang w:val="uk-UA"/>
        </w:rPr>
        <w:t>регулярного</w:t>
      </w:r>
      <w:r w:rsidR="00B639D1"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 Для аналізу структурних перетворень було виконано узагальнення відомих методів теорії рідин на випадок наявності у системі багатьох компонентів. Ці методи приведено до форми, зручної для використання у поєднанні з методами комп'ютерного моделювання.</w:t>
      </w:r>
    </w:p>
    <w:p w:rsidR="00E45200"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вільної енергії системи від кількості збуджених частинок, що утворилися під дією радіаційного опромінення.</w:t>
      </w:r>
    </w:p>
    <w:p w:rsidR="004C77CA" w:rsidRDefault="00F45279" w:rsidP="00152A09">
      <w:pPr>
        <w:ind w:firstLine="397"/>
        <w:jc w:val="both"/>
        <w:rPr>
          <w:sz w:val="20"/>
          <w:szCs w:val="20"/>
          <w:lang w:val="uk-UA"/>
        </w:rPr>
      </w:pPr>
      <w:r>
        <w:rPr>
          <w:sz w:val="20"/>
          <w:szCs w:val="20"/>
          <w:lang w:val="uk-UA"/>
        </w:rPr>
        <w:lastRenderedPageBreak/>
        <w:t>Для системи, в якій під дією радіаційного опромінення в одній з співіснуючих фаз гене</w:t>
      </w:r>
      <w:r w:rsidR="00152A09">
        <w:rPr>
          <w:sz w:val="20"/>
          <w:szCs w:val="20"/>
          <w:lang w:val="uk-UA"/>
        </w:rPr>
        <w:t xml:space="preserve">рується новий вид збуджених частинок з концентрацією </w:t>
      </w:r>
      <w:r>
        <w:rPr>
          <w:sz w:val="20"/>
          <w:szCs w:val="20"/>
          <w:lang w:val="uk-UA"/>
        </w:rPr>
        <w:t xml:space="preserve">яких </w:t>
      </w:r>
      <w:r w:rsidRPr="00F45279">
        <w:rPr>
          <w:position w:val="-4"/>
          <w:sz w:val="20"/>
          <w:szCs w:val="20"/>
          <w:lang w:val="uk-UA"/>
        </w:rPr>
        <w:object w:dxaOrig="180" w:dyaOrig="180">
          <v:shape id="_x0000_i1028" type="#_x0000_t75" style="width:9.25pt;height:9.25pt" o:ole="">
            <v:imagedata r:id="rId14" o:title=""/>
          </v:shape>
          <o:OLEObject Type="Embed" ProgID="Equation.DSMT4" ShapeID="_x0000_i1028" DrawAspect="Content" ObjectID="_1542541178" r:id="rId15"/>
        </w:object>
      </w:r>
      <w:r>
        <w:rPr>
          <w:sz w:val="20"/>
          <w:szCs w:val="20"/>
          <w:lang w:val="uk-UA"/>
        </w:rPr>
        <w:t xml:space="preserve"> </w:t>
      </w:r>
      <w:r w:rsidR="00D472E8">
        <w:rPr>
          <w:sz w:val="20"/>
          <w:szCs w:val="20"/>
          <w:lang w:val="uk-UA"/>
        </w:rPr>
        <w:t xml:space="preserve">було обчислено </w:t>
      </w:r>
      <w:r>
        <w:rPr>
          <w:sz w:val="20"/>
          <w:szCs w:val="20"/>
          <w:lang w:val="uk-UA"/>
        </w:rPr>
        <w:t>з</w:t>
      </w:r>
      <w:r w:rsidR="00B23D51">
        <w:rPr>
          <w:sz w:val="20"/>
          <w:szCs w:val="20"/>
          <w:lang w:val="uk-UA"/>
        </w:rPr>
        <w:t>міну п</w:t>
      </w:r>
      <w:r w:rsidR="00180AC0">
        <w:rPr>
          <w:sz w:val="20"/>
          <w:szCs w:val="20"/>
          <w:lang w:val="uk-UA"/>
        </w:rPr>
        <w:t>араметрів фазового перетворення</w:t>
      </w:r>
      <w:r w:rsidR="003809AD">
        <w:rPr>
          <w:sz w:val="20"/>
          <w:szCs w:val="20"/>
          <w:lang w:val="uk-UA"/>
        </w:rPr>
        <w:t xml:space="preserve"> </w:t>
      </w:r>
      <w:r w:rsidR="00B23D51">
        <w:rPr>
          <w:sz w:val="20"/>
          <w:szCs w:val="20"/>
          <w:lang w:val="uk-UA"/>
        </w:rPr>
        <w:t>шляхом накладання вимоги рівності хімічних потенціалів</w:t>
      </w:r>
      <w:r w:rsidR="008E4E8C">
        <w:rPr>
          <w:sz w:val="20"/>
          <w:szCs w:val="20"/>
          <w:lang w:val="uk-UA"/>
        </w:rPr>
        <w:t xml:space="preserve"> ко</w:t>
      </w:r>
      <w:r w:rsidR="008F4D98">
        <w:rPr>
          <w:sz w:val="20"/>
          <w:szCs w:val="20"/>
          <w:lang w:val="uk-UA"/>
        </w:rPr>
        <w:t>мпонентів першої та другої фази:</w:t>
      </w:r>
    </w:p>
    <w:p w:rsidR="00F90AB1" w:rsidRPr="004F2AA0" w:rsidRDefault="004C77CA" w:rsidP="00AB2180">
      <w:pPr>
        <w:pStyle w:val="af1"/>
        <w:rPr>
          <w:lang w:val="ru-RU"/>
        </w:rPr>
      </w:pPr>
      <w:r w:rsidRPr="004F2AA0">
        <w:rPr>
          <w:lang w:val="uk-UA"/>
        </w:rPr>
        <w:tab/>
      </w:r>
      <w:r w:rsidR="008373E3">
        <w:pict>
          <v:shape id="_x0000_i1029" type="#_x0000_t75" style="width:105.25pt;height:19.4pt">
            <v:imagedata r:id="rId16" o:title=""/>
          </v:shape>
        </w:pict>
      </w:r>
      <w:r w:rsidRPr="004F2AA0">
        <w:rPr>
          <w:lang w:val="ru-RU"/>
        </w:rPr>
        <w:t xml:space="preserve"> </w:t>
      </w:r>
      <w:r w:rsidR="004F2AA0">
        <w:rPr>
          <w:lang w:val="uk-UA"/>
        </w:rPr>
        <w:t>,</w:t>
      </w:r>
      <w:r w:rsidRPr="004F2AA0">
        <w:rPr>
          <w:lang w:val="ru-RU"/>
        </w:rPr>
        <w:tab/>
      </w:r>
      <w:r w:rsidR="00993779">
        <w:fldChar w:fldCharType="begin"/>
      </w:r>
      <w:r w:rsidR="00993779" w:rsidRPr="004F2AA0">
        <w:rPr>
          <w:lang w:val="ru-RU"/>
        </w:rPr>
        <w:instrText xml:space="preserve"> </w:instrText>
      </w:r>
      <w:r w:rsidR="00993779">
        <w:instrText>MACROBUTTON</w:instrText>
      </w:r>
      <w:r w:rsidR="00993779" w:rsidRPr="004F2AA0">
        <w:rPr>
          <w:lang w:val="ru-RU"/>
        </w:rPr>
        <w:instrText xml:space="preserve"> </w:instrText>
      </w:r>
      <w:r w:rsidR="00993779">
        <w:instrText>MTPlaceRef</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h</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end"/>
      </w:r>
      <w:bookmarkStart w:id="0" w:name="ZEqnNum110790"/>
      <w:r w:rsidR="00993779" w:rsidRPr="004F2AA0">
        <w:rPr>
          <w:lang w:val="ru-RU"/>
        </w:rPr>
        <w:instrText>(</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c</w:instrText>
      </w:r>
      <w:r w:rsidR="00993779" w:rsidRPr="004F2AA0">
        <w:rPr>
          <w:lang w:val="ru-RU"/>
        </w:rPr>
        <w:instrText xml:space="preserve"> \* </w:instrText>
      </w:r>
      <w:r w:rsidR="00993779">
        <w:instrText>Arabic</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separate"/>
      </w:r>
      <w:r w:rsidR="006B6FF1" w:rsidRPr="006B6FF1">
        <w:rPr>
          <w:noProof/>
          <w:lang w:val="ru-RU"/>
        </w:rPr>
        <w:instrText>1</w:instrText>
      </w:r>
      <w:r w:rsidR="00993779">
        <w:fldChar w:fldCharType="end"/>
      </w:r>
      <w:r w:rsidR="00993779" w:rsidRPr="004F2AA0">
        <w:rPr>
          <w:lang w:val="ru-RU"/>
        </w:rPr>
        <w:instrText>)</w:instrText>
      </w:r>
      <w:bookmarkEnd w:id="0"/>
      <w:r w:rsidR="00993779">
        <w:fldChar w:fldCharType="end"/>
      </w:r>
    </w:p>
    <w:p w:rsidR="00D42D28" w:rsidRPr="00921A31" w:rsidRDefault="004F2AA0" w:rsidP="00AB2180">
      <w:pPr>
        <w:pStyle w:val="af1"/>
        <w:rPr>
          <w:lang w:val="ru-RU"/>
        </w:rPr>
      </w:pPr>
      <w:r w:rsidRPr="00921A31">
        <w:rPr>
          <w:lang w:val="ru-RU"/>
        </w:rPr>
        <w:t xml:space="preserve">але </w:t>
      </w:r>
      <w:r w:rsidR="00AD0411" w:rsidRPr="00921A31">
        <w:rPr>
          <w:lang w:val="ru-RU"/>
        </w:rPr>
        <w:t>за</w:t>
      </w:r>
      <w:r w:rsidRPr="00921A31">
        <w:rPr>
          <w:lang w:val="ru-RU"/>
        </w:rPr>
        <w:t xml:space="preserve"> </w:t>
      </w:r>
      <w:proofErr w:type="spellStart"/>
      <w:r w:rsidRPr="00921A31">
        <w:rPr>
          <w:lang w:val="ru-RU"/>
        </w:rPr>
        <w:t>н</w:t>
      </w:r>
      <w:r w:rsidR="00AD0411" w:rsidRPr="00921A31">
        <w:rPr>
          <w:lang w:val="ru-RU"/>
        </w:rPr>
        <w:t>ових</w:t>
      </w:r>
      <w:proofErr w:type="spellEnd"/>
      <w:r w:rsidR="00AD0411" w:rsidRPr="00921A31">
        <w:rPr>
          <w:lang w:val="ru-RU"/>
        </w:rPr>
        <w:t xml:space="preserve"> </w:t>
      </w:r>
      <w:proofErr w:type="spellStart"/>
      <w:r w:rsidRPr="00921A31">
        <w:rPr>
          <w:lang w:val="ru-RU"/>
        </w:rPr>
        <w:t>параметрів</w:t>
      </w:r>
      <w:proofErr w:type="spellEnd"/>
      <w:r w:rsidRPr="00921A31">
        <w:rPr>
          <w:lang w:val="ru-RU"/>
        </w:rPr>
        <w:t xml:space="preserve"> фазового переходу:</w:t>
      </w:r>
    </w:p>
    <w:p w:rsidR="004F2AA0" w:rsidRPr="002A7EDB" w:rsidRDefault="004F2AA0" w:rsidP="00AB2180">
      <w:pPr>
        <w:pStyle w:val="af1"/>
        <w:rPr>
          <w:lang w:val="ru-RU"/>
        </w:rPr>
      </w:pPr>
      <w:r w:rsidRPr="00AD0411">
        <w:rPr>
          <w:lang w:val="ru-RU"/>
        </w:rPr>
        <w:tab/>
      </w:r>
      <w:r w:rsidRPr="004F2AA0">
        <w:rPr>
          <w:position w:val="-4"/>
        </w:rPr>
        <w:object w:dxaOrig="180" w:dyaOrig="279">
          <v:shape id="_x0000_i1030" type="#_x0000_t75" style="width:9.25pt;height:13.85pt" o:ole="">
            <v:imagedata r:id="rId17" o:title=""/>
          </v:shape>
          <o:OLEObject Type="Embed" ProgID="Equation.DSMT4" ShapeID="_x0000_i1030" DrawAspect="Content" ObjectID="_1542541179" r:id="rId18"/>
        </w:object>
      </w:r>
      <w:r w:rsidRPr="002A7EDB">
        <w:rPr>
          <w:lang w:val="ru-RU"/>
        </w:rPr>
        <w:t xml:space="preserve"> </w:t>
      </w:r>
      <w:r w:rsidR="00B57796" w:rsidRPr="00B57796">
        <w:rPr>
          <w:position w:val="-28"/>
        </w:rPr>
        <w:object w:dxaOrig="1380" w:dyaOrig="660">
          <v:shape id="_x0000_i1031" type="#_x0000_t75" style="width:69.25pt;height:33.25pt" o:ole="">
            <v:imagedata r:id="rId19" o:title=""/>
          </v:shape>
          <o:OLEObject Type="Embed" ProgID="Equation.DSMT4" ShapeID="_x0000_i1031" DrawAspect="Content" ObjectID="_1542541180" r:id="rId20"/>
        </w:object>
      </w:r>
      <w:r w:rsidR="00B57796" w:rsidRPr="002A7EDB">
        <w:rPr>
          <w:lang w:val="ru-RU"/>
        </w:rPr>
        <w:tab/>
      </w:r>
      <w:r w:rsidRPr="002A7EDB">
        <w:rPr>
          <w:lang w:val="ru-RU"/>
        </w:rPr>
        <w:t xml:space="preserve"> </w:t>
      </w:r>
      <w:r w:rsidR="00B57796">
        <w:fldChar w:fldCharType="begin"/>
      </w:r>
      <w:r w:rsidR="00B57796" w:rsidRPr="002A7EDB">
        <w:rPr>
          <w:lang w:val="ru-RU"/>
        </w:rPr>
        <w:instrText xml:space="preserve"> </w:instrText>
      </w:r>
      <w:r w:rsidR="00B57796">
        <w:instrText>MACROBUTTON</w:instrText>
      </w:r>
      <w:r w:rsidR="00B57796" w:rsidRPr="002A7EDB">
        <w:rPr>
          <w:lang w:val="ru-RU"/>
        </w:rPr>
        <w:instrText xml:space="preserve"> </w:instrText>
      </w:r>
      <w:r w:rsidR="00B57796">
        <w:instrText>MTPlaceRef</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h</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end"/>
      </w:r>
      <w:r w:rsidR="00B57796" w:rsidRPr="002A7EDB">
        <w:rPr>
          <w:lang w:val="ru-RU"/>
        </w:rPr>
        <w:instrText>(</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c</w:instrText>
      </w:r>
      <w:r w:rsidR="00B57796" w:rsidRPr="002A7EDB">
        <w:rPr>
          <w:lang w:val="ru-RU"/>
        </w:rPr>
        <w:instrText xml:space="preserve"> \* </w:instrText>
      </w:r>
      <w:r w:rsidR="00B57796">
        <w:instrText>Arabic</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separate"/>
      </w:r>
      <w:r w:rsidR="006B6FF1" w:rsidRPr="006B6FF1">
        <w:rPr>
          <w:noProof/>
          <w:lang w:val="ru-RU"/>
        </w:rPr>
        <w:instrText>2</w:instrText>
      </w:r>
      <w:r w:rsidR="00B57796">
        <w:fldChar w:fldCharType="end"/>
      </w:r>
      <w:r w:rsidR="00B57796" w:rsidRPr="002A7EDB">
        <w:rPr>
          <w:lang w:val="ru-RU"/>
        </w:rPr>
        <w:instrText>)</w:instrText>
      </w:r>
      <w:r w:rsidR="00B57796">
        <w:fldChar w:fldCharType="end"/>
      </w:r>
    </w:p>
    <w:p w:rsidR="00D34DAE" w:rsidRPr="00921A31" w:rsidRDefault="002A7EDB" w:rsidP="00AB2180">
      <w:pPr>
        <w:pStyle w:val="af1"/>
        <w:rPr>
          <w:lang w:val="ru-RU"/>
        </w:rPr>
      </w:pPr>
      <w:r>
        <w:rPr>
          <w:lang w:val="ru-RU"/>
        </w:rPr>
        <w:t>Шляхом</w:t>
      </w:r>
      <w:r w:rsidRPr="002A7EDB">
        <w:rPr>
          <w:lang w:val="ru-RU"/>
        </w:rPr>
        <w:t xml:space="preserve"> </w:t>
      </w:r>
      <w:proofErr w:type="spellStart"/>
      <w:r>
        <w:rPr>
          <w:lang w:val="ru-RU"/>
        </w:rPr>
        <w:t>розкладу</w:t>
      </w:r>
      <w:proofErr w:type="spellEnd"/>
      <w:r w:rsidRPr="002A7EDB">
        <w:rPr>
          <w:lang w:val="ru-RU"/>
        </w:rPr>
        <w:t xml:space="preserve"> </w:t>
      </w:r>
      <w:proofErr w:type="spellStart"/>
      <w:r w:rsidR="00B542C5">
        <w:rPr>
          <w:lang w:val="ru-RU"/>
        </w:rPr>
        <w:t>виразу</w:t>
      </w:r>
      <w:proofErr w:type="spellEnd"/>
      <w:r w:rsidRPr="00921A31">
        <w:rPr>
          <w:lang w:val="ru-RU"/>
        </w:rPr>
        <w:t xml:space="preserve"> </w:t>
      </w:r>
      <w:r>
        <w:fldChar w:fldCharType="begin"/>
      </w:r>
      <w:r w:rsidRPr="00921A31">
        <w:rPr>
          <w:lang w:val="ru-RU"/>
        </w:rPr>
        <w:instrText xml:space="preserve"> </w:instrText>
      </w:r>
      <w:r>
        <w:instrText>GOTOBUTTON</w:instrText>
      </w:r>
      <w:r w:rsidRPr="00921A31">
        <w:rPr>
          <w:lang w:val="ru-RU"/>
        </w:rPr>
        <w:instrText xml:space="preserve"> </w:instrText>
      </w:r>
      <w:r>
        <w:instrText>ZEqnNum</w:instrText>
      </w:r>
      <w:r w:rsidRPr="00921A31">
        <w:rPr>
          <w:lang w:val="ru-RU"/>
        </w:rPr>
        <w:instrText xml:space="preserve">110790  \* </w:instrText>
      </w:r>
      <w:r>
        <w:instrText>MERGEFORMAT</w:instrText>
      </w:r>
      <w:r w:rsidRPr="00921A31">
        <w:rPr>
          <w:lang w:val="ru-RU"/>
        </w:rPr>
        <w:instrText xml:space="preserve"> </w:instrText>
      </w:r>
      <w:r>
        <w:fldChar w:fldCharType="begin"/>
      </w:r>
      <w:r w:rsidRPr="00921A31">
        <w:rPr>
          <w:lang w:val="ru-RU"/>
        </w:rPr>
        <w:instrText xml:space="preserve"> </w:instrText>
      </w:r>
      <w:r>
        <w:instrText>REF</w:instrText>
      </w:r>
      <w:r w:rsidRPr="00921A31">
        <w:rPr>
          <w:lang w:val="ru-RU"/>
        </w:rPr>
        <w:instrText xml:space="preserve"> </w:instrText>
      </w:r>
      <w:r>
        <w:instrText>ZEqnNum</w:instrText>
      </w:r>
      <w:r w:rsidRPr="00921A31">
        <w:rPr>
          <w:lang w:val="ru-RU"/>
        </w:rPr>
        <w:instrText xml:space="preserve">110790 \* </w:instrText>
      </w:r>
      <w:r>
        <w:instrText>Charformat</w:instrText>
      </w:r>
      <w:r w:rsidRPr="00921A31">
        <w:rPr>
          <w:lang w:val="ru-RU"/>
        </w:rPr>
        <w:instrText xml:space="preserve"> \! \* </w:instrText>
      </w:r>
      <w:r>
        <w:instrText>MERGEFORMAT</w:instrText>
      </w:r>
      <w:r w:rsidRPr="00921A31">
        <w:rPr>
          <w:lang w:val="ru-RU"/>
        </w:rPr>
        <w:instrText xml:space="preserve"> </w:instrText>
      </w:r>
      <w:r>
        <w:fldChar w:fldCharType="separate"/>
      </w:r>
      <w:r w:rsidR="006B6FF1" w:rsidRPr="00921A31">
        <w:rPr>
          <w:lang w:val="ru-RU"/>
        </w:rPr>
        <w:instrText>(1)</w:instrText>
      </w:r>
      <w:r>
        <w:fldChar w:fldCharType="end"/>
      </w:r>
      <w:r>
        <w:fldChar w:fldCharType="end"/>
      </w:r>
      <w:r w:rsidRPr="00921A31">
        <w:rPr>
          <w:lang w:val="ru-RU"/>
        </w:rPr>
        <w:t xml:space="preserve"> у ряд за </w:t>
      </w:r>
      <w:proofErr w:type="spellStart"/>
      <w:r w:rsidR="00E002C5" w:rsidRPr="00921A31">
        <w:rPr>
          <w:lang w:val="ru-RU"/>
        </w:rPr>
        <w:t>умови</w:t>
      </w:r>
      <w:proofErr w:type="spellEnd"/>
      <w:r w:rsidR="00E002C5" w:rsidRPr="00921A31">
        <w:rPr>
          <w:lang w:val="ru-RU"/>
        </w:rPr>
        <w:t xml:space="preserve"> </w:t>
      </w:r>
      <w:r w:rsidR="00E002C5" w:rsidRPr="00E002C5">
        <w:rPr>
          <w:position w:val="-6"/>
        </w:rPr>
        <w:object w:dxaOrig="700" w:dyaOrig="240">
          <v:shape id="_x0000_i1032" type="#_x0000_t75" style="width:34.6pt;height:12pt" o:ole="">
            <v:imagedata r:id="rId21" o:title=""/>
          </v:shape>
          <o:OLEObject Type="Embed" ProgID="Equation.DSMT4" ShapeID="_x0000_i1032" DrawAspect="Content" ObjectID="_1542541181" r:id="rId22"/>
        </w:object>
      </w:r>
      <w:r w:rsidR="006D1251" w:rsidRPr="00921A31">
        <w:rPr>
          <w:lang w:val="ru-RU"/>
        </w:rPr>
        <w:t xml:space="preserve"> у </w:t>
      </w:r>
      <w:proofErr w:type="spellStart"/>
      <w:r w:rsidR="006D1251" w:rsidRPr="00921A31">
        <w:rPr>
          <w:lang w:val="ru-RU"/>
        </w:rPr>
        <w:t>наближенні</w:t>
      </w:r>
      <w:proofErr w:type="spellEnd"/>
      <w:r w:rsidR="006D1251" w:rsidRPr="00921A31">
        <w:rPr>
          <w:lang w:val="ru-RU"/>
        </w:rPr>
        <w:t xml:space="preserve"> </w:t>
      </w:r>
      <w:proofErr w:type="spellStart"/>
      <w:r w:rsidR="006D1251" w:rsidRPr="00921A31">
        <w:rPr>
          <w:lang w:val="ru-RU"/>
        </w:rPr>
        <w:t>ідеального</w:t>
      </w:r>
      <w:proofErr w:type="spellEnd"/>
      <w:r w:rsidR="006D1251" w:rsidRPr="00921A31">
        <w:rPr>
          <w:lang w:val="ru-RU"/>
        </w:rPr>
        <w:t xml:space="preserve"> </w:t>
      </w:r>
      <w:proofErr w:type="spellStart"/>
      <w:r w:rsidR="006D1251" w:rsidRPr="00921A31">
        <w:rPr>
          <w:lang w:val="ru-RU"/>
        </w:rPr>
        <w:t>розчину</w:t>
      </w:r>
      <w:proofErr w:type="spellEnd"/>
      <w:r w:rsidRPr="00921A31">
        <w:rPr>
          <w:lang w:val="ru-RU"/>
        </w:rPr>
        <w:t xml:space="preserve"> </w:t>
      </w:r>
      <w:proofErr w:type="spellStart"/>
      <w:r w:rsidR="00A55A26" w:rsidRPr="00921A31">
        <w:rPr>
          <w:lang w:val="ru-RU"/>
        </w:rPr>
        <w:t>було</w:t>
      </w:r>
      <w:proofErr w:type="spellEnd"/>
      <w:r w:rsidR="00A55A26" w:rsidRPr="00921A31">
        <w:rPr>
          <w:lang w:val="ru-RU"/>
        </w:rPr>
        <w:t xml:space="preserve"> одержано </w:t>
      </w:r>
      <w:proofErr w:type="spellStart"/>
      <w:r w:rsidR="00D53917" w:rsidRPr="00921A31">
        <w:rPr>
          <w:lang w:val="ru-RU"/>
        </w:rPr>
        <w:t>значення</w:t>
      </w:r>
      <w:proofErr w:type="spellEnd"/>
      <w:r w:rsidR="00D53917" w:rsidRPr="00921A31">
        <w:rPr>
          <w:lang w:val="ru-RU"/>
        </w:rPr>
        <w:t xml:space="preserve"> </w:t>
      </w:r>
      <w:proofErr w:type="spellStart"/>
      <w:r w:rsidR="00D53917" w:rsidRPr="00921A31">
        <w:rPr>
          <w:lang w:val="ru-RU"/>
        </w:rPr>
        <w:t>зміни</w:t>
      </w:r>
      <w:proofErr w:type="spellEnd"/>
      <w:r w:rsidR="00D53917" w:rsidRPr="00921A31">
        <w:rPr>
          <w:lang w:val="ru-RU"/>
        </w:rPr>
        <w:t xml:space="preserve"> </w:t>
      </w:r>
      <w:proofErr w:type="spellStart"/>
      <w:r w:rsidR="00D53917" w:rsidRPr="00921A31">
        <w:rPr>
          <w:lang w:val="ru-RU"/>
        </w:rPr>
        <w:t>температури</w:t>
      </w:r>
      <w:proofErr w:type="spellEnd"/>
      <w:r w:rsidR="00D53917" w:rsidRPr="00921A31">
        <w:rPr>
          <w:lang w:val="ru-RU"/>
        </w:rPr>
        <w:t xml:space="preserve"> фазового переходу за </w:t>
      </w:r>
      <w:proofErr w:type="spellStart"/>
      <w:r w:rsidR="00D53917" w:rsidRPr="00921A31">
        <w:rPr>
          <w:lang w:val="ru-RU"/>
        </w:rPr>
        <w:t>сталого</w:t>
      </w:r>
      <w:proofErr w:type="spellEnd"/>
      <w:r w:rsidR="00D53917" w:rsidRPr="00921A31">
        <w:rPr>
          <w:lang w:val="ru-RU"/>
        </w:rPr>
        <w:t xml:space="preserve"> </w:t>
      </w:r>
      <w:proofErr w:type="spellStart"/>
      <w:r w:rsidR="00D53917" w:rsidRPr="00921A31">
        <w:rPr>
          <w:lang w:val="ru-RU"/>
        </w:rPr>
        <w:t>тиску</w:t>
      </w:r>
      <w:proofErr w:type="spellEnd"/>
      <w:r w:rsidR="00D53917" w:rsidRPr="00921A31">
        <w:rPr>
          <w:lang w:val="ru-RU"/>
        </w:rPr>
        <w:t xml:space="preserve"> і </w:t>
      </w:r>
      <w:proofErr w:type="spellStart"/>
      <w:r w:rsidR="00D53917" w:rsidRPr="00921A31">
        <w:rPr>
          <w:lang w:val="ru-RU"/>
        </w:rPr>
        <w:t>тиску</w:t>
      </w:r>
      <w:proofErr w:type="spellEnd"/>
      <w:r w:rsidR="00D53917" w:rsidRPr="00921A31">
        <w:rPr>
          <w:lang w:val="ru-RU"/>
        </w:rPr>
        <w:t xml:space="preserve"> фазового </w:t>
      </w:r>
      <w:r w:rsidR="00A55A26" w:rsidRPr="00921A31">
        <w:rPr>
          <w:lang w:val="ru-RU"/>
        </w:rPr>
        <w:t xml:space="preserve">переходу за </w:t>
      </w:r>
      <w:proofErr w:type="spellStart"/>
      <w:r w:rsidR="00A55A26" w:rsidRPr="00921A31">
        <w:rPr>
          <w:lang w:val="ru-RU"/>
        </w:rPr>
        <w:t>сталої</w:t>
      </w:r>
      <w:proofErr w:type="spellEnd"/>
      <w:r w:rsidR="00A55A26" w:rsidRPr="00921A31">
        <w:rPr>
          <w:lang w:val="ru-RU"/>
        </w:rPr>
        <w:t xml:space="preserve"> </w:t>
      </w:r>
      <w:proofErr w:type="spellStart"/>
      <w:r w:rsidR="00A55A26" w:rsidRPr="00921A31">
        <w:rPr>
          <w:lang w:val="ru-RU"/>
        </w:rPr>
        <w:t>температури</w:t>
      </w:r>
      <w:proofErr w:type="spellEnd"/>
      <w:r w:rsidR="00A55A26" w:rsidRPr="00921A31">
        <w:rPr>
          <w:lang w:val="ru-RU"/>
        </w:rPr>
        <w:t xml:space="preserve"> </w:t>
      </w:r>
      <w:proofErr w:type="spellStart"/>
      <w:r w:rsidR="00A55A26" w:rsidRPr="00921A31">
        <w:rPr>
          <w:lang w:val="ru-RU"/>
        </w:rPr>
        <w:t>наведені</w:t>
      </w:r>
      <w:proofErr w:type="spellEnd"/>
      <w:r w:rsidR="00A55A26" w:rsidRPr="00921A31">
        <w:rPr>
          <w:lang w:val="ru-RU"/>
        </w:rPr>
        <w:t xml:space="preserve"> у таб.1.</w:t>
      </w:r>
      <w:r w:rsidR="00DD051B" w:rsidRPr="00921A31">
        <w:rPr>
          <w:lang w:val="ru-RU"/>
        </w:rPr>
        <w:t xml:space="preserve"> </w:t>
      </w:r>
      <w:r w:rsidR="00DD051B" w:rsidRPr="002B376A">
        <w:rPr>
          <w:lang w:val="ru-RU"/>
        </w:rPr>
        <w:t xml:space="preserve">Даний </w:t>
      </w:r>
      <w:proofErr w:type="spellStart"/>
      <w:r w:rsidR="00DD051B" w:rsidRPr="002B376A">
        <w:rPr>
          <w:lang w:val="ru-RU"/>
        </w:rPr>
        <w:t>розклад</w:t>
      </w:r>
      <w:proofErr w:type="spellEnd"/>
      <w:r w:rsidR="00DD051B" w:rsidRPr="002B376A">
        <w:rPr>
          <w:lang w:val="ru-RU"/>
        </w:rPr>
        <w:t xml:space="preserve"> </w:t>
      </w:r>
      <w:proofErr w:type="spellStart"/>
      <w:r w:rsidR="00DD051B" w:rsidRPr="002B376A">
        <w:rPr>
          <w:lang w:val="ru-RU"/>
        </w:rPr>
        <w:t>виконується</w:t>
      </w:r>
      <w:proofErr w:type="spellEnd"/>
      <w:r w:rsidR="00DD051B" w:rsidRPr="002B376A">
        <w:rPr>
          <w:lang w:val="ru-RU"/>
        </w:rPr>
        <w:t xml:space="preserve"> у </w:t>
      </w:r>
      <w:proofErr w:type="spellStart"/>
      <w:r w:rsidR="00DD051B" w:rsidRPr="002B376A">
        <w:rPr>
          <w:lang w:val="ru-RU"/>
        </w:rPr>
        <w:t>припущенні</w:t>
      </w:r>
      <w:proofErr w:type="spellEnd"/>
      <w:r w:rsidR="00DD051B" w:rsidRPr="002B376A">
        <w:rPr>
          <w:lang w:val="ru-RU"/>
        </w:rPr>
        <w:t xml:space="preserve">, </w:t>
      </w:r>
      <w:proofErr w:type="spellStart"/>
      <w:r w:rsidR="00DD051B" w:rsidRPr="002B376A">
        <w:rPr>
          <w:lang w:val="ru-RU"/>
        </w:rPr>
        <w:t>що</w:t>
      </w:r>
      <w:proofErr w:type="spellEnd"/>
      <w:r w:rsidR="00DD051B" w:rsidRPr="002B376A">
        <w:rPr>
          <w:lang w:val="ru-RU"/>
        </w:rPr>
        <w:t xml:space="preserve"> </w:t>
      </w:r>
      <w:proofErr w:type="spellStart"/>
      <w:r w:rsidR="00DD051B" w:rsidRPr="002B376A">
        <w:rPr>
          <w:lang w:val="ru-RU"/>
        </w:rPr>
        <w:t>малим</w:t>
      </w:r>
      <w:proofErr w:type="spellEnd"/>
      <w:r w:rsidR="00DD051B" w:rsidRPr="002B376A">
        <w:rPr>
          <w:lang w:val="ru-RU"/>
        </w:rPr>
        <w:t xml:space="preserve"> </w:t>
      </w:r>
      <w:r w:rsidR="00DD051B" w:rsidRPr="00DD051B">
        <w:rPr>
          <w:position w:val="-4"/>
        </w:rPr>
        <w:object w:dxaOrig="180" w:dyaOrig="180">
          <v:shape id="_x0000_i1033" type="#_x0000_t75" style="width:9.25pt;height:9.25pt" o:ole="">
            <v:imagedata r:id="rId23" o:title=""/>
          </v:shape>
          <o:OLEObject Type="Embed" ProgID="Equation.DSMT4" ShapeID="_x0000_i1033" DrawAspect="Content" ObjectID="_1542541182" r:id="rId24"/>
        </w:object>
      </w:r>
      <w:r w:rsidR="00896597">
        <w:rPr>
          <w:lang w:val="ru-RU"/>
        </w:rPr>
        <w:t xml:space="preserve"> </w:t>
      </w:r>
      <w:proofErr w:type="spellStart"/>
      <w:r w:rsidR="00DD051B" w:rsidRPr="002B376A">
        <w:rPr>
          <w:lang w:val="ru-RU"/>
        </w:rPr>
        <w:t>відповідають</w:t>
      </w:r>
      <w:proofErr w:type="spellEnd"/>
      <w:r w:rsidR="00DD051B" w:rsidRPr="002B376A">
        <w:rPr>
          <w:lang w:val="ru-RU"/>
        </w:rPr>
        <w:t xml:space="preserve"> </w:t>
      </w:r>
      <w:proofErr w:type="spellStart"/>
      <w:r w:rsidR="00DD051B" w:rsidRPr="002B376A">
        <w:rPr>
          <w:lang w:val="ru-RU"/>
        </w:rPr>
        <w:t>малі</w:t>
      </w:r>
      <w:proofErr w:type="spellEnd"/>
      <w:r w:rsidR="00DD051B" w:rsidRPr="002B376A">
        <w:rPr>
          <w:lang w:val="ru-RU"/>
        </w:rPr>
        <w:t xml:space="preserve"> </w:t>
      </w:r>
      <w:proofErr w:type="spellStart"/>
      <w:r w:rsidR="00DD051B" w:rsidRPr="002B376A">
        <w:rPr>
          <w:lang w:val="ru-RU"/>
        </w:rPr>
        <w:t>відхилення</w:t>
      </w:r>
      <w:proofErr w:type="spellEnd"/>
      <w:r w:rsidR="00DD051B" w:rsidRPr="002B376A">
        <w:rPr>
          <w:lang w:val="ru-RU"/>
        </w:rPr>
        <w:t xml:space="preserve"> </w:t>
      </w:r>
      <w:r w:rsidR="00DD051B" w:rsidRPr="00DD051B">
        <w:rPr>
          <w:position w:val="-8"/>
        </w:rPr>
        <w:object w:dxaOrig="279" w:dyaOrig="260">
          <v:shape id="_x0000_i1034" type="#_x0000_t75" style="width:13.85pt;height:13.4pt" o:ole="">
            <v:imagedata r:id="rId25" o:title=""/>
          </v:shape>
          <o:OLEObject Type="Embed" ProgID="Equation.DSMT4" ShapeID="_x0000_i1034" DrawAspect="Content" ObjectID="_1542541183" r:id="rId26"/>
        </w:object>
      </w:r>
      <w:r w:rsidR="00896597">
        <w:rPr>
          <w:lang w:val="ru-RU"/>
        </w:rPr>
        <w:t xml:space="preserve"> </w:t>
      </w:r>
      <w:r w:rsidR="00DD051B" w:rsidRPr="002B376A">
        <w:rPr>
          <w:lang w:val="ru-RU"/>
        </w:rPr>
        <w:t xml:space="preserve">і </w:t>
      </w:r>
      <w:r w:rsidR="00DD051B" w:rsidRPr="00DD051B">
        <w:rPr>
          <w:position w:val="-4"/>
        </w:rPr>
        <w:object w:dxaOrig="320" w:dyaOrig="220">
          <v:shape id="_x0000_i1035" type="#_x0000_t75" style="width:16.15pt;height:10.6pt" o:ole="">
            <v:imagedata r:id="rId27" o:title=""/>
          </v:shape>
          <o:OLEObject Type="Embed" ProgID="Equation.DSMT4" ShapeID="_x0000_i1035" DrawAspect="Content" ObjectID="_1542541184" r:id="rId28"/>
        </w:object>
      </w:r>
      <w:r w:rsidR="00DD051B" w:rsidRPr="002B376A">
        <w:rPr>
          <w:lang w:val="ru-RU"/>
        </w:rPr>
        <w:t>.</w:t>
      </w:r>
      <w:r w:rsidR="000762F2" w:rsidRPr="002B376A">
        <w:rPr>
          <w:lang w:val="ru-RU"/>
        </w:rPr>
        <w:t xml:space="preserve"> </w:t>
      </w:r>
      <w:proofErr w:type="spellStart"/>
      <w:r w:rsidR="000762F2" w:rsidRPr="004C492B">
        <w:rPr>
          <w:lang w:val="ru-RU"/>
        </w:rPr>
        <w:t>Слід</w:t>
      </w:r>
      <w:proofErr w:type="spellEnd"/>
      <w:r w:rsidR="000762F2" w:rsidRPr="004C492B">
        <w:rPr>
          <w:lang w:val="ru-RU"/>
        </w:rPr>
        <w:t xml:space="preserve"> </w:t>
      </w:r>
      <w:proofErr w:type="spellStart"/>
      <w:r w:rsidR="000762F2" w:rsidRPr="004C492B">
        <w:rPr>
          <w:lang w:val="ru-RU"/>
        </w:rPr>
        <w:t>зауважити</w:t>
      </w:r>
      <w:proofErr w:type="spellEnd"/>
      <w:r w:rsidR="000762F2" w:rsidRPr="004C492B">
        <w:rPr>
          <w:lang w:val="ru-RU"/>
        </w:rPr>
        <w:t xml:space="preserve">, </w:t>
      </w:r>
      <w:proofErr w:type="spellStart"/>
      <w:r w:rsidR="000762F2" w:rsidRPr="004C492B">
        <w:rPr>
          <w:lang w:val="ru-RU"/>
        </w:rPr>
        <w:t>що</w:t>
      </w:r>
      <w:proofErr w:type="spellEnd"/>
      <w:r w:rsidR="000762F2" w:rsidRPr="004C492B">
        <w:rPr>
          <w:lang w:val="ru-RU"/>
        </w:rPr>
        <w:t xml:space="preserve"> </w:t>
      </w:r>
      <w:proofErr w:type="gramStart"/>
      <w:r w:rsidR="000762F2" w:rsidRPr="004C492B">
        <w:rPr>
          <w:lang w:val="ru-RU"/>
        </w:rPr>
        <w:t>у рамках</w:t>
      </w:r>
      <w:proofErr w:type="gramEnd"/>
      <w:r w:rsidR="000762F2" w:rsidRPr="004C492B">
        <w:rPr>
          <w:lang w:val="ru-RU"/>
        </w:rPr>
        <w:t xml:space="preserve"> </w:t>
      </w:r>
      <w:proofErr w:type="spellStart"/>
      <w:r w:rsidR="000762F2" w:rsidRPr="004C492B">
        <w:rPr>
          <w:lang w:val="ru-RU"/>
        </w:rPr>
        <w:t>цієї</w:t>
      </w:r>
      <w:proofErr w:type="spellEnd"/>
      <w:r w:rsidR="000762F2" w:rsidRPr="004C492B">
        <w:rPr>
          <w:lang w:val="ru-RU"/>
        </w:rPr>
        <w:t xml:space="preserve"> </w:t>
      </w:r>
      <w:proofErr w:type="spellStart"/>
      <w:r w:rsidR="000762F2" w:rsidRPr="004C492B">
        <w:rPr>
          <w:lang w:val="ru-RU"/>
        </w:rPr>
        <w:t>моделі</w:t>
      </w:r>
      <w:proofErr w:type="spellEnd"/>
      <w:r w:rsidR="000762F2" w:rsidRPr="004C492B">
        <w:rPr>
          <w:lang w:val="ru-RU"/>
        </w:rPr>
        <w:t xml:space="preserve"> </w:t>
      </w:r>
      <w:proofErr w:type="spellStart"/>
      <w:r w:rsidR="000762F2" w:rsidRPr="004C492B">
        <w:rPr>
          <w:lang w:val="ru-RU"/>
        </w:rPr>
        <w:t>вважається</w:t>
      </w:r>
      <w:proofErr w:type="spellEnd"/>
      <w:r w:rsidR="000762F2" w:rsidRPr="004C492B">
        <w:rPr>
          <w:lang w:val="ru-RU"/>
        </w:rPr>
        <w:t xml:space="preserve">, </w:t>
      </w:r>
      <w:proofErr w:type="spellStart"/>
      <w:r w:rsidR="000762F2" w:rsidRPr="004C492B">
        <w:rPr>
          <w:lang w:val="ru-RU"/>
        </w:rPr>
        <w:t>що</w:t>
      </w:r>
      <w:proofErr w:type="spellEnd"/>
      <w:r w:rsidR="000762F2" w:rsidRPr="004C492B">
        <w:rPr>
          <w:lang w:val="ru-RU"/>
        </w:rPr>
        <w:t xml:space="preserve"> </w:t>
      </w:r>
      <w:proofErr w:type="spellStart"/>
      <w:r w:rsidR="000762F2" w:rsidRPr="004C492B">
        <w:rPr>
          <w:lang w:val="ru-RU"/>
        </w:rPr>
        <w:t>внесок</w:t>
      </w:r>
      <w:proofErr w:type="spellEnd"/>
      <w:r w:rsidR="000762F2" w:rsidRPr="004C492B">
        <w:rPr>
          <w:lang w:val="ru-RU"/>
        </w:rPr>
        <w:t xml:space="preserve"> </w:t>
      </w:r>
      <w:proofErr w:type="spellStart"/>
      <w:r w:rsidR="000762F2" w:rsidRPr="004C492B">
        <w:rPr>
          <w:lang w:val="ru-RU"/>
        </w:rPr>
        <w:t>ентропійних</w:t>
      </w:r>
      <w:proofErr w:type="spellEnd"/>
      <w:r w:rsidR="000762F2" w:rsidRPr="004C492B">
        <w:rPr>
          <w:lang w:val="ru-RU"/>
        </w:rPr>
        <w:t xml:space="preserve"> </w:t>
      </w:r>
      <w:proofErr w:type="spellStart"/>
      <w:r w:rsidR="000762F2" w:rsidRPr="004C492B">
        <w:rPr>
          <w:lang w:val="ru-RU"/>
        </w:rPr>
        <w:t>факторів</w:t>
      </w:r>
      <w:proofErr w:type="spellEnd"/>
      <w:r w:rsidR="000762F2" w:rsidRPr="004C492B">
        <w:rPr>
          <w:lang w:val="ru-RU"/>
        </w:rPr>
        <w:t xml:space="preserve"> у </w:t>
      </w:r>
      <w:proofErr w:type="spellStart"/>
      <w:r w:rsidR="000762F2" w:rsidRPr="004C492B">
        <w:rPr>
          <w:lang w:val="ru-RU"/>
        </w:rPr>
        <w:t>термодинамічні</w:t>
      </w:r>
      <w:proofErr w:type="spellEnd"/>
      <w:r w:rsidR="000762F2" w:rsidRPr="004C492B">
        <w:rPr>
          <w:lang w:val="ru-RU"/>
        </w:rPr>
        <w:t xml:space="preserve"> </w:t>
      </w:r>
      <w:proofErr w:type="spellStart"/>
      <w:r w:rsidR="000762F2" w:rsidRPr="004C492B">
        <w:rPr>
          <w:lang w:val="ru-RU"/>
        </w:rPr>
        <w:t>потенціали</w:t>
      </w:r>
      <w:proofErr w:type="spellEnd"/>
      <w:r w:rsidR="000762F2" w:rsidRPr="004C492B">
        <w:rPr>
          <w:lang w:val="ru-RU"/>
        </w:rPr>
        <w:t xml:space="preserve"> при </w:t>
      </w:r>
      <w:proofErr w:type="spellStart"/>
      <w:r w:rsidR="000762F2" w:rsidRPr="004C492B">
        <w:rPr>
          <w:lang w:val="ru-RU"/>
        </w:rPr>
        <w:t>змішуванні</w:t>
      </w:r>
      <w:proofErr w:type="spellEnd"/>
      <w:r w:rsidR="000762F2" w:rsidRPr="004C492B">
        <w:rPr>
          <w:lang w:val="ru-RU"/>
        </w:rPr>
        <w:t xml:space="preserve"> </w:t>
      </w:r>
      <w:proofErr w:type="spellStart"/>
      <w:r w:rsidR="000762F2" w:rsidRPr="004C492B">
        <w:rPr>
          <w:lang w:val="ru-RU"/>
        </w:rPr>
        <w:t>збуджених</w:t>
      </w:r>
      <w:proofErr w:type="spellEnd"/>
      <w:r w:rsidR="000762F2" w:rsidRPr="004C492B">
        <w:rPr>
          <w:lang w:val="ru-RU"/>
        </w:rPr>
        <w:t xml:space="preserve"> та </w:t>
      </w:r>
      <w:proofErr w:type="spellStart"/>
      <w:r w:rsidR="000762F2" w:rsidRPr="004C492B">
        <w:rPr>
          <w:lang w:val="ru-RU"/>
        </w:rPr>
        <w:t>незбуджених</w:t>
      </w:r>
      <w:proofErr w:type="spellEnd"/>
      <w:r w:rsidR="000762F2" w:rsidRPr="004C492B">
        <w:rPr>
          <w:lang w:val="ru-RU"/>
        </w:rPr>
        <w:t xml:space="preserve"> молекул </w:t>
      </w:r>
      <w:proofErr w:type="spellStart"/>
      <w:r w:rsidR="000762F2" w:rsidRPr="004C492B">
        <w:rPr>
          <w:lang w:val="ru-RU"/>
        </w:rPr>
        <w:t>домінує</w:t>
      </w:r>
      <w:proofErr w:type="spellEnd"/>
      <w:r w:rsidR="000762F2" w:rsidRPr="004C492B">
        <w:rPr>
          <w:lang w:val="ru-RU"/>
        </w:rPr>
        <w:t xml:space="preserve"> над </w:t>
      </w:r>
      <w:proofErr w:type="spellStart"/>
      <w:r w:rsidR="000762F2" w:rsidRPr="004C492B">
        <w:rPr>
          <w:lang w:val="ru-RU"/>
        </w:rPr>
        <w:t>енергетичними</w:t>
      </w:r>
      <w:proofErr w:type="spellEnd"/>
      <w:r w:rsidR="000762F2" w:rsidRPr="004C492B">
        <w:rPr>
          <w:lang w:val="ru-RU"/>
        </w:rPr>
        <w:t xml:space="preserve">, тому </w:t>
      </w:r>
      <w:proofErr w:type="spellStart"/>
      <w:r w:rsidR="000762F2" w:rsidRPr="004C492B">
        <w:rPr>
          <w:lang w:val="ru-RU"/>
        </w:rPr>
        <w:t>останніми</w:t>
      </w:r>
      <w:proofErr w:type="spellEnd"/>
      <w:r w:rsidR="000762F2" w:rsidRPr="004C492B">
        <w:rPr>
          <w:lang w:val="ru-RU"/>
        </w:rPr>
        <w:t xml:space="preserve"> </w:t>
      </w:r>
      <w:proofErr w:type="spellStart"/>
      <w:r w:rsidR="000762F2" w:rsidRPr="004C492B">
        <w:rPr>
          <w:lang w:val="ru-RU"/>
        </w:rPr>
        <w:t>можна</w:t>
      </w:r>
      <w:proofErr w:type="spellEnd"/>
      <w:r w:rsidR="000762F2" w:rsidRPr="004C492B">
        <w:rPr>
          <w:lang w:val="ru-RU"/>
        </w:rPr>
        <w:t xml:space="preserve"> </w:t>
      </w:r>
      <w:proofErr w:type="spellStart"/>
      <w:r w:rsidR="000762F2" w:rsidRPr="004C492B">
        <w:rPr>
          <w:lang w:val="ru-RU"/>
        </w:rPr>
        <w:t>знехтувати</w:t>
      </w:r>
      <w:proofErr w:type="spellEnd"/>
      <w:r w:rsidR="000762F2" w:rsidRPr="004C492B">
        <w:rPr>
          <w:lang w:val="ru-RU"/>
        </w:rPr>
        <w:t>.</w:t>
      </w:r>
      <w:r w:rsidR="00D34DAE" w:rsidRPr="004C492B">
        <w:rPr>
          <w:lang w:val="ru-RU"/>
        </w:rPr>
        <w:t xml:space="preserve"> </w:t>
      </w:r>
      <w:r w:rsidR="00D34DAE" w:rsidRPr="00921A31">
        <w:rPr>
          <w:lang w:val="ru-RU"/>
        </w:rPr>
        <w:t xml:space="preserve">В рамках </w:t>
      </w:r>
      <w:proofErr w:type="spellStart"/>
      <w:r w:rsidR="00D34DAE" w:rsidRPr="00921A31">
        <w:rPr>
          <w:lang w:val="ru-RU"/>
        </w:rPr>
        <w:t>цього</w:t>
      </w:r>
      <w:proofErr w:type="spellEnd"/>
      <w:r w:rsidR="00D34DAE" w:rsidRPr="00921A31">
        <w:rPr>
          <w:lang w:val="ru-RU"/>
        </w:rPr>
        <w:t xml:space="preserve"> </w:t>
      </w:r>
      <w:proofErr w:type="spellStart"/>
      <w:r w:rsidR="00D34DAE" w:rsidRPr="00921A31">
        <w:rPr>
          <w:lang w:val="ru-RU"/>
        </w:rPr>
        <w:t>наближення</w:t>
      </w:r>
      <w:proofErr w:type="spellEnd"/>
      <w:r w:rsidR="00D34DAE" w:rsidRPr="00921A31">
        <w:rPr>
          <w:lang w:val="ru-RU"/>
        </w:rPr>
        <w:t xml:space="preserve"> </w:t>
      </w:r>
      <w:proofErr w:type="spellStart"/>
      <w:r w:rsidR="00D34DAE" w:rsidRPr="00921A31">
        <w:rPr>
          <w:lang w:val="ru-RU"/>
        </w:rPr>
        <w:t>було</w:t>
      </w:r>
      <w:proofErr w:type="spellEnd"/>
      <w:r w:rsidR="00D34DAE" w:rsidRPr="00921A31">
        <w:rPr>
          <w:lang w:val="ru-RU"/>
        </w:rPr>
        <w:t xml:space="preserve"> одержано </w:t>
      </w:r>
      <w:proofErr w:type="spellStart"/>
      <w:r w:rsidR="00D34DAE" w:rsidRPr="00921A31">
        <w:rPr>
          <w:lang w:val="ru-RU"/>
        </w:rPr>
        <w:t>вираз</w:t>
      </w:r>
      <w:proofErr w:type="spellEnd"/>
      <w:r w:rsidR="00D34DAE" w:rsidRPr="00921A31">
        <w:rPr>
          <w:lang w:val="ru-RU"/>
        </w:rPr>
        <w:t xml:space="preserve"> для </w:t>
      </w:r>
      <w:proofErr w:type="spellStart"/>
      <w:r w:rsidR="00D34DAE" w:rsidRPr="00921A31">
        <w:rPr>
          <w:lang w:val="ru-RU"/>
        </w:rPr>
        <w:t>зміни</w:t>
      </w:r>
      <w:proofErr w:type="spellEnd"/>
      <w:r w:rsidR="00D34DAE" w:rsidRPr="00921A31">
        <w:rPr>
          <w:lang w:val="ru-RU"/>
        </w:rPr>
        <w:t xml:space="preserve"> </w:t>
      </w:r>
      <w:proofErr w:type="spellStart"/>
      <w:r w:rsidR="00D34DAE" w:rsidRPr="00921A31">
        <w:rPr>
          <w:lang w:val="ru-RU"/>
        </w:rPr>
        <w:t>температури</w:t>
      </w:r>
      <w:proofErr w:type="spellEnd"/>
      <w:r w:rsidR="00D34DAE" w:rsidRPr="00921A31">
        <w:rPr>
          <w:lang w:val="ru-RU"/>
        </w:rPr>
        <w:t xml:space="preserve"> фазового переходу:</w:t>
      </w:r>
    </w:p>
    <w:p w:rsidR="008A71D8" w:rsidRPr="004C492B" w:rsidRDefault="00D34DAE" w:rsidP="00AB2180">
      <w:pPr>
        <w:pStyle w:val="af1"/>
        <w:rPr>
          <w:lang w:val="ru-RU"/>
        </w:rPr>
      </w:pPr>
      <w:r w:rsidRPr="00921A31">
        <w:rPr>
          <w:lang w:val="ru-RU"/>
        </w:rPr>
        <w:tab/>
      </w:r>
      <w:r w:rsidRPr="00D34DAE">
        <w:rPr>
          <w:position w:val="-56"/>
        </w:rPr>
        <w:object w:dxaOrig="2380" w:dyaOrig="1219">
          <v:shape id="_x0000_i1036" type="#_x0000_t75" style="width:118.6pt;height:61.4pt" o:ole="">
            <v:imagedata r:id="rId29" o:title=""/>
          </v:shape>
          <o:OLEObject Type="Embed" ProgID="Equation.DSMT4" ShapeID="_x0000_i1036" DrawAspect="Content" ObjectID="_1542541185" r:id="rId30"/>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6B6FF1" w:rsidRPr="004C492B">
        <w:rPr>
          <w:noProof/>
          <w:lang w:val="ru-RU"/>
        </w:rPr>
        <w:instrText>3</w:instrText>
      </w:r>
      <w:r w:rsidR="008373E3">
        <w:rPr>
          <w:noProof/>
        </w:rPr>
        <w:fldChar w:fldCharType="end"/>
      </w:r>
      <w:r w:rsidRPr="004C492B">
        <w:rPr>
          <w:lang w:val="ru-RU"/>
        </w:rPr>
        <w:instrText>)</w:instrText>
      </w:r>
      <w:r>
        <w:fldChar w:fldCharType="end"/>
      </w:r>
    </w:p>
    <w:p w:rsidR="00AB5CEF" w:rsidRPr="00921A31" w:rsidRDefault="00AB5CEF" w:rsidP="002566D5">
      <w:pPr>
        <w:pStyle w:val="af1"/>
        <w:jc w:val="right"/>
        <w:rPr>
          <w:lang w:val="ru-RU"/>
        </w:rPr>
      </w:pPr>
      <w:proofErr w:type="spellStart"/>
      <w:r w:rsidRPr="00921A31">
        <w:rPr>
          <w:lang w:val="ru-RU"/>
        </w:rPr>
        <w:t>Таблиця</w:t>
      </w:r>
      <w:proofErr w:type="spellEnd"/>
      <w:r w:rsidRPr="00921A31">
        <w:rPr>
          <w:lang w:val="ru-RU"/>
        </w:rPr>
        <w:t xml:space="preserve"> 1</w:t>
      </w:r>
    </w:p>
    <w:p w:rsidR="00EC4C89" w:rsidRPr="00EC4C89" w:rsidRDefault="00EC4C89" w:rsidP="00E51177">
      <w:pPr>
        <w:spacing w:line="360" w:lineRule="auto"/>
        <w:jc w:val="center"/>
        <w:rPr>
          <w:sz w:val="20"/>
          <w:szCs w:val="20"/>
          <w:lang w:val="uk-UA"/>
        </w:rPr>
      </w:pPr>
      <w:r w:rsidRPr="00EC4C89">
        <w:rPr>
          <w:sz w:val="20"/>
          <w:szCs w:val="20"/>
          <w:lang w:val="uk-UA"/>
        </w:rPr>
        <w:t>Зміщення температури фазов</w:t>
      </w:r>
      <w:r w:rsidR="00E51177">
        <w:rPr>
          <w:sz w:val="20"/>
          <w:szCs w:val="20"/>
          <w:lang w:val="uk-UA"/>
        </w:rPr>
        <w:t>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315"/>
        <w:gridCol w:w="2353"/>
      </w:tblGrid>
      <w:tr w:rsidR="00EC4C89" w:rsidRPr="00600FE3" w:rsidTr="00600FE3">
        <w:tc>
          <w:tcPr>
            <w:tcW w:w="3190" w:type="dxa"/>
            <w:shd w:val="clear" w:color="auto" w:fill="auto"/>
          </w:tcPr>
          <w:p w:rsidR="00EC4C89" w:rsidRPr="00600FE3" w:rsidRDefault="00EC4C89" w:rsidP="00600FE3">
            <w:pPr>
              <w:rPr>
                <w:rFonts w:eastAsia="Calibri"/>
                <w:sz w:val="20"/>
                <w:szCs w:val="20"/>
                <w:lang w:val="uk-UA"/>
              </w:rPr>
            </w:pPr>
            <w:r w:rsidRPr="00600FE3">
              <w:rPr>
                <w:rFonts w:eastAsia="Calibri"/>
                <w:sz w:val="20"/>
                <w:szCs w:val="20"/>
                <w:lang w:val="uk-UA"/>
              </w:rPr>
              <w:t>Зовнішні умови за відсутності опромінення</w:t>
            </w:r>
          </w:p>
        </w:tc>
        <w:tc>
          <w:tcPr>
            <w:tcW w:w="3191" w:type="dxa"/>
            <w:shd w:val="clear" w:color="auto" w:fill="auto"/>
          </w:tcPr>
          <w:p w:rsidR="00EC4C89" w:rsidRPr="00600FE3" w:rsidRDefault="00EC4C89" w:rsidP="00600FE3">
            <w:pPr>
              <w:rPr>
                <w:rFonts w:eastAsia="Calibri"/>
                <w:sz w:val="20"/>
                <w:szCs w:val="20"/>
                <w:lang w:val="uk-UA"/>
              </w:rPr>
            </w:pPr>
            <w:r w:rsidRPr="00600FE3">
              <w:rPr>
                <w:rFonts w:eastAsia="Calibri"/>
                <w:sz w:val="20"/>
                <w:szCs w:val="20"/>
                <w:lang w:val="uk-UA"/>
              </w:rPr>
              <w:t>Зміщення параметрів точки фазового переходу</w:t>
            </w:r>
          </w:p>
        </w:tc>
        <w:tc>
          <w:tcPr>
            <w:tcW w:w="3191" w:type="dxa"/>
            <w:shd w:val="clear" w:color="auto" w:fill="auto"/>
          </w:tcPr>
          <w:p w:rsidR="00EC4C89" w:rsidRPr="00600FE3" w:rsidRDefault="00EC4C89" w:rsidP="00600FE3">
            <w:pPr>
              <w:jc w:val="center"/>
              <w:rPr>
                <w:rFonts w:eastAsia="Calibri"/>
                <w:sz w:val="20"/>
                <w:szCs w:val="20"/>
                <w:lang w:val="uk-UA"/>
              </w:rPr>
            </w:pPr>
            <w:r w:rsidRPr="00600FE3">
              <w:rPr>
                <w:rFonts w:eastAsia="Calibri"/>
                <w:sz w:val="20"/>
                <w:szCs w:val="20"/>
                <w:lang w:val="uk-UA"/>
              </w:rPr>
              <w:t>Досліджувана</w:t>
            </w:r>
          </w:p>
          <w:p w:rsidR="00EC4C89" w:rsidRPr="00600FE3" w:rsidRDefault="00EC4C89" w:rsidP="00600FE3">
            <w:pPr>
              <w:jc w:val="center"/>
              <w:rPr>
                <w:rFonts w:eastAsia="Calibri"/>
                <w:sz w:val="20"/>
                <w:szCs w:val="20"/>
                <w:lang w:val="uk-UA"/>
              </w:rPr>
            </w:pPr>
            <w:proofErr w:type="spellStart"/>
            <w:r w:rsidRPr="00600FE3">
              <w:rPr>
                <w:rFonts w:eastAsia="Calibri"/>
                <w:sz w:val="20"/>
                <w:szCs w:val="20"/>
                <w:lang w:val="uk-UA"/>
              </w:rPr>
              <w:t>концентація</w:t>
            </w:r>
            <w:proofErr w:type="spellEnd"/>
          </w:p>
        </w:tc>
      </w:tr>
      <w:tr w:rsidR="00EC4C89" w:rsidRPr="00600FE3" w:rsidTr="00504A22">
        <w:tc>
          <w:tcPr>
            <w:tcW w:w="3190" w:type="dxa"/>
            <w:shd w:val="clear" w:color="auto" w:fill="auto"/>
            <w:vAlign w:val="center"/>
          </w:tcPr>
          <w:p w:rsidR="00EC4C89" w:rsidRPr="00600FE3" w:rsidRDefault="00EC4C89" w:rsidP="00504A22">
            <w:pPr>
              <w:spacing w:line="360" w:lineRule="auto"/>
              <w:jc w:val="center"/>
              <w:rPr>
                <w:rFonts w:eastAsia="Calibri"/>
                <w:b/>
                <w:sz w:val="20"/>
                <w:szCs w:val="20"/>
                <w:lang w:val="uk-UA"/>
              </w:rPr>
            </w:pPr>
            <w:r w:rsidRPr="00600FE3">
              <w:rPr>
                <w:rFonts w:eastAsia="Calibri"/>
                <w:position w:val="-12"/>
                <w:sz w:val="20"/>
                <w:szCs w:val="20"/>
                <w:lang w:val="uk-UA"/>
              </w:rPr>
              <w:object w:dxaOrig="1080" w:dyaOrig="360">
                <v:shape id="_x0000_i1037" type="#_x0000_t75" style="width:54.9pt;height:18.45pt" o:ole="">
                  <v:imagedata r:id="rId31" o:title=""/>
                </v:shape>
                <o:OLEObject Type="Embed" ProgID="Equation.DSMT4" ShapeID="_x0000_i1037" DrawAspect="Content" ObjectID="_1542541186" r:id="rId32"/>
              </w:object>
            </w:r>
          </w:p>
        </w:tc>
        <w:tc>
          <w:tcPr>
            <w:tcW w:w="3191" w:type="dxa"/>
            <w:shd w:val="clear" w:color="auto" w:fill="auto"/>
            <w:vAlign w:val="center"/>
          </w:tcPr>
          <w:p w:rsidR="00EC4C89" w:rsidRPr="00600FE3" w:rsidRDefault="00EC4C89" w:rsidP="00504A22">
            <w:pPr>
              <w:spacing w:line="360" w:lineRule="auto"/>
              <w:jc w:val="center"/>
              <w:rPr>
                <w:rFonts w:eastAsia="Calibri"/>
                <w:b/>
                <w:sz w:val="20"/>
                <w:szCs w:val="20"/>
                <w:lang w:val="uk-UA"/>
              </w:rPr>
            </w:pPr>
            <w:r w:rsidRPr="00600FE3">
              <w:rPr>
                <w:rFonts w:eastAsia="Calibri"/>
                <w:position w:val="-4"/>
                <w:sz w:val="20"/>
                <w:szCs w:val="20"/>
                <w:lang w:val="uk-UA"/>
              </w:rPr>
              <w:object w:dxaOrig="1120" w:dyaOrig="220">
                <v:shape id="_x0000_i1038" type="#_x0000_t75" style="width:55.85pt;height:11.1pt" o:ole="">
                  <v:imagedata r:id="rId33" o:title=""/>
                </v:shape>
                <o:OLEObject Type="Embed" ProgID="Equation.DSMT4" ShapeID="_x0000_i1038" DrawAspect="Content" ObjectID="_1542541187" r:id="rId34"/>
              </w:object>
            </w:r>
          </w:p>
        </w:tc>
        <w:tc>
          <w:tcPr>
            <w:tcW w:w="3191" w:type="dxa"/>
            <w:vMerge w:val="restart"/>
            <w:shd w:val="clear" w:color="auto" w:fill="auto"/>
            <w:vAlign w:val="center"/>
          </w:tcPr>
          <w:p w:rsidR="00EC4C89" w:rsidRPr="00600FE3" w:rsidRDefault="00EC4C89" w:rsidP="003B23F0">
            <w:pPr>
              <w:spacing w:line="360" w:lineRule="auto"/>
              <w:jc w:val="center"/>
              <w:rPr>
                <w:rFonts w:eastAsia="Calibri"/>
                <w:b/>
                <w:sz w:val="20"/>
                <w:szCs w:val="20"/>
                <w:lang w:val="uk-UA"/>
              </w:rPr>
            </w:pPr>
            <w:r w:rsidRPr="00600FE3">
              <w:rPr>
                <w:rFonts w:eastAsia="Calibri"/>
                <w:position w:val="-12"/>
                <w:sz w:val="20"/>
                <w:szCs w:val="20"/>
                <w:lang w:val="uk-UA"/>
              </w:rPr>
              <w:object w:dxaOrig="900" w:dyaOrig="360">
                <v:shape id="_x0000_i1039" type="#_x0000_t75" style="width:44.75pt;height:18.45pt" o:ole="">
                  <v:imagedata r:id="rId35" o:title=""/>
                </v:shape>
                <o:OLEObject Type="Embed" ProgID="Equation.DSMT4" ShapeID="_x0000_i1039" DrawAspect="Content" ObjectID="_1542541188" r:id="rId36"/>
              </w:object>
            </w:r>
          </w:p>
        </w:tc>
      </w:tr>
      <w:tr w:rsidR="00EC4C89" w:rsidRPr="007035A0" w:rsidTr="002566D5">
        <w:trPr>
          <w:trHeight w:val="412"/>
        </w:trPr>
        <w:tc>
          <w:tcPr>
            <w:tcW w:w="3190" w:type="dxa"/>
            <w:shd w:val="clear" w:color="auto" w:fill="auto"/>
            <w:vAlign w:val="center"/>
          </w:tcPr>
          <w:p w:rsidR="00EC4C89" w:rsidRPr="00600FE3" w:rsidRDefault="00EC4C89" w:rsidP="00504A22">
            <w:pPr>
              <w:spacing w:line="360" w:lineRule="auto"/>
              <w:jc w:val="center"/>
              <w:rPr>
                <w:rFonts w:ascii="Calibri" w:eastAsia="Calibri" w:hAnsi="Calibri"/>
                <w:b/>
                <w:sz w:val="22"/>
                <w:szCs w:val="28"/>
                <w:lang w:val="uk-UA"/>
              </w:rPr>
            </w:pPr>
            <w:r w:rsidRPr="00600FE3">
              <w:rPr>
                <w:rFonts w:ascii="Calibri" w:eastAsia="Calibri" w:hAnsi="Calibri"/>
                <w:position w:val="-12"/>
                <w:sz w:val="22"/>
                <w:szCs w:val="28"/>
                <w:lang w:val="uk-UA"/>
              </w:rPr>
              <w:object w:dxaOrig="1320" w:dyaOrig="380">
                <v:shape id="_x0000_i1040" type="#_x0000_t75" style="width:66pt;height:19.4pt" o:ole="">
                  <v:imagedata r:id="rId37" o:title=""/>
                </v:shape>
                <o:OLEObject Type="Embed" ProgID="Equation.DSMT4" ShapeID="_x0000_i1040" DrawAspect="Content" ObjectID="_1542541189" r:id="rId38"/>
              </w:object>
            </w:r>
          </w:p>
        </w:tc>
        <w:tc>
          <w:tcPr>
            <w:tcW w:w="3191" w:type="dxa"/>
            <w:shd w:val="clear" w:color="auto" w:fill="auto"/>
            <w:vAlign w:val="center"/>
          </w:tcPr>
          <w:p w:rsidR="00EC4C89" w:rsidRPr="00600FE3" w:rsidRDefault="00EC4C89" w:rsidP="005D1786">
            <w:pPr>
              <w:spacing w:line="360" w:lineRule="auto"/>
              <w:jc w:val="center"/>
              <w:rPr>
                <w:rFonts w:ascii="Calibri" w:eastAsia="Calibri" w:hAnsi="Calibri"/>
                <w:b/>
                <w:sz w:val="22"/>
                <w:szCs w:val="28"/>
                <w:lang w:val="uk-UA"/>
              </w:rPr>
            </w:pPr>
            <w:r w:rsidRPr="00600FE3">
              <w:rPr>
                <w:rFonts w:ascii="Calibri" w:eastAsia="Calibri" w:hAnsi="Calibri"/>
                <w:b/>
                <w:position w:val="-8"/>
                <w:sz w:val="22"/>
                <w:szCs w:val="28"/>
                <w:lang w:val="uk-UA"/>
              </w:rPr>
              <w:object w:dxaOrig="940" w:dyaOrig="260">
                <v:shape id="_x0000_i1041" type="#_x0000_t75" style="width:47.1pt;height:12.9pt" o:ole="">
                  <v:imagedata r:id="rId39" o:title=""/>
                </v:shape>
                <o:OLEObject Type="Embed" ProgID="Equation.DSMT4" ShapeID="_x0000_i1041" DrawAspect="Content" ObjectID="_1542541190" r:id="rId40"/>
              </w:object>
            </w:r>
          </w:p>
        </w:tc>
        <w:tc>
          <w:tcPr>
            <w:tcW w:w="3191" w:type="dxa"/>
            <w:vMerge/>
            <w:shd w:val="clear" w:color="auto" w:fill="auto"/>
          </w:tcPr>
          <w:p w:rsidR="00EC4C89" w:rsidRPr="00600FE3" w:rsidRDefault="00EC4C89" w:rsidP="00600FE3">
            <w:pPr>
              <w:spacing w:line="360" w:lineRule="auto"/>
              <w:rPr>
                <w:rFonts w:ascii="Calibri" w:eastAsia="Calibri" w:hAnsi="Calibri"/>
                <w:b/>
                <w:sz w:val="22"/>
                <w:szCs w:val="28"/>
                <w:lang w:val="uk-UA"/>
              </w:rPr>
            </w:pPr>
          </w:p>
        </w:tc>
      </w:tr>
    </w:tbl>
    <w:p w:rsidR="007B141F" w:rsidRDefault="007B141F" w:rsidP="007B141F">
      <w:pPr>
        <w:ind w:firstLine="397"/>
        <w:jc w:val="both"/>
        <w:rPr>
          <w:sz w:val="20"/>
          <w:szCs w:val="20"/>
        </w:rPr>
      </w:pPr>
    </w:p>
    <w:p w:rsidR="00E51177" w:rsidRDefault="00E51177" w:rsidP="007B141F">
      <w:pPr>
        <w:ind w:firstLine="397"/>
        <w:jc w:val="both"/>
        <w:rPr>
          <w:sz w:val="20"/>
          <w:szCs w:val="20"/>
          <w:lang w:val="uk-UA"/>
        </w:rPr>
      </w:pPr>
      <w:r>
        <w:rPr>
          <w:sz w:val="20"/>
          <w:szCs w:val="20"/>
          <w:lang w:val="uk-UA"/>
        </w:rPr>
        <w:t>У роботі також було розглянуто випадок, що враховує наявність взаємодії між структурни</w:t>
      </w:r>
      <w:r w:rsidR="00F60540">
        <w:rPr>
          <w:sz w:val="20"/>
          <w:szCs w:val="20"/>
          <w:lang w:val="uk-UA"/>
        </w:rPr>
        <w:t xml:space="preserve">ми елементами системи. </w:t>
      </w:r>
      <w:r w:rsidR="00664A4E">
        <w:rPr>
          <w:sz w:val="20"/>
          <w:szCs w:val="20"/>
          <w:lang w:val="uk-UA"/>
        </w:rPr>
        <w:t>У</w:t>
      </w:r>
      <w:r w:rsidR="008D31AC">
        <w:rPr>
          <w:sz w:val="20"/>
          <w:szCs w:val="20"/>
          <w:lang w:val="uk-UA"/>
        </w:rPr>
        <w:t xml:space="preserve"> цьому випадку бу</w:t>
      </w:r>
      <w:r w:rsidR="00664A4E">
        <w:rPr>
          <w:sz w:val="20"/>
          <w:szCs w:val="20"/>
          <w:lang w:val="uk-UA"/>
        </w:rPr>
        <w:t xml:space="preserve">ло використано модель реального розчину. </w:t>
      </w:r>
      <w:r w:rsidR="00B54862">
        <w:rPr>
          <w:sz w:val="20"/>
          <w:szCs w:val="20"/>
          <w:lang w:val="uk-UA"/>
        </w:rPr>
        <w:t>Відповідний вираз для зміни температури фазового переходу за сталого тиску у моделі регулярного розчину:</w:t>
      </w:r>
    </w:p>
    <w:p w:rsidR="00B54862" w:rsidRPr="005F2D37" w:rsidRDefault="00B54862" w:rsidP="00AB2180">
      <w:pPr>
        <w:pStyle w:val="af1"/>
      </w:pPr>
      <w:r w:rsidRPr="0013170E">
        <w:rPr>
          <w:lang w:val="ru-RU"/>
        </w:rPr>
        <w:lastRenderedPageBreak/>
        <w:tab/>
      </w:r>
      <w:r w:rsidR="006B6730" w:rsidRPr="00B54862">
        <w:rPr>
          <w:position w:val="-120"/>
        </w:rPr>
        <w:object w:dxaOrig="4740" w:dyaOrig="2500">
          <v:shape id="_x0000_i1042" type="#_x0000_t75" style="width:237.25pt;height:124.6pt" o:ole="">
            <v:imagedata r:id="rId41" o:title=""/>
          </v:shape>
          <o:OLEObject Type="Embed" ProgID="Equation.DSMT4" ShapeID="_x0000_i1042" DrawAspect="Content" ObjectID="_1542541191" r:id="rId42"/>
        </w:object>
      </w:r>
      <w:r w:rsidRPr="0013170E">
        <w:rPr>
          <w:lang w:val="ru-RU"/>
        </w:rPr>
        <w:t xml:space="preserve"> </w:t>
      </w:r>
      <w:r w:rsidRPr="0013170E">
        <w:rPr>
          <w:lang w:val="ru-RU"/>
        </w:rPr>
        <w:tab/>
      </w:r>
      <w:r>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fldChar w:fldCharType="end"/>
      </w:r>
      <w:r w:rsidRPr="0013170E">
        <w:rPr>
          <w:lang w:val="ru-RU"/>
        </w:rPr>
        <w:instrText>(</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c</w:instrText>
      </w:r>
      <w:r w:rsidRPr="0013170E">
        <w:rPr>
          <w:lang w:val="ru-RU"/>
        </w:rPr>
        <w:instrText xml:space="preserve"> \* </w:instrText>
      </w:r>
      <w:r>
        <w:instrText>Arabic</w:instrText>
      </w:r>
      <w:r w:rsidRPr="0013170E">
        <w:rPr>
          <w:lang w:val="ru-RU"/>
        </w:rPr>
        <w:instrText xml:space="preserve"> \* </w:instrText>
      </w:r>
      <w:r>
        <w:instrText>MERGEFORMAT</w:instrText>
      </w:r>
      <w:r w:rsidRPr="0013170E">
        <w:rPr>
          <w:lang w:val="ru-RU"/>
        </w:rPr>
        <w:instrText xml:space="preserve"> </w:instrText>
      </w:r>
      <w:r>
        <w:fldChar w:fldCharType="separate"/>
      </w:r>
      <w:r w:rsidR="006B6FF1" w:rsidRPr="006B6FF1">
        <w:rPr>
          <w:noProof/>
          <w:lang w:val="ru-RU"/>
        </w:rPr>
        <w:instrText>4</w:instrText>
      </w:r>
      <w:r>
        <w:fldChar w:fldCharType="end"/>
      </w:r>
      <w:r w:rsidRPr="0013170E">
        <w:rPr>
          <w:lang w:val="ru-RU"/>
        </w:rPr>
        <w:instrText>)</w:instrText>
      </w:r>
      <w:r>
        <w:fldChar w:fldCharType="end"/>
      </w:r>
    </w:p>
    <w:tbl>
      <w:tblPr>
        <w:tblW w:w="0" w:type="auto"/>
        <w:tblLook w:val="04A0" w:firstRow="1" w:lastRow="0" w:firstColumn="1" w:lastColumn="0" w:noHBand="0" w:noVBand="1"/>
      </w:tblPr>
      <w:tblGrid>
        <w:gridCol w:w="4184"/>
        <w:gridCol w:w="2904"/>
      </w:tblGrid>
      <w:tr w:rsidR="002168CF" w:rsidRPr="004C492B" w:rsidTr="00C3050C">
        <w:tc>
          <w:tcPr>
            <w:tcW w:w="4181"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43" type="#_x0000_t75" style="width:198.45pt;height:146.75pt" o:ole="">
                  <v:imagedata r:id="rId43" o:title=""/>
                </v:shape>
                <o:OLEObject Type="Embed" ProgID="Origin50.Graph" ShapeID="_x0000_i1043" DrawAspect="Content" ObjectID="_1542541192" r:id="rId44"/>
              </w:object>
            </w:r>
          </w:p>
          <w:p w:rsidR="002168CF" w:rsidRPr="00F86CC5" w:rsidRDefault="002168CF" w:rsidP="00646898">
            <w:pPr>
              <w:pStyle w:val="af5"/>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44" type="#_x0000_t75" style="width:28.15pt;height:15.25pt" o:ole="">
                  <v:imagedata r:id="rId45" o:title=""/>
                </v:shape>
                <o:OLEObject Type="Embed" ProgID="Equation.DSMT4" ShapeID="_x0000_i1044" DrawAspect="Content" ObjectID="_1542541193" r:id="rId46"/>
              </w:object>
            </w:r>
            <w:r w:rsidR="00934AD9" w:rsidRPr="00C3050C">
              <w:rPr>
                <w:lang w:val="ru-RU"/>
              </w:rPr>
              <w:t xml:space="preserve"> </w:t>
            </w:r>
            <w:r w:rsidRPr="00F86CC5">
              <w:t>Па і температури: 1 – 85 К, 2 – 87.2 К</w:t>
            </w:r>
          </w:p>
          <w:p w:rsidR="002168CF" w:rsidRPr="00646898" w:rsidRDefault="002168CF" w:rsidP="00646898">
            <w:pPr>
              <w:jc w:val="both"/>
              <w:rPr>
                <w:rFonts w:ascii="Calibri" w:eastAsia="Calibri" w:hAnsi="Calibri"/>
                <w:sz w:val="20"/>
                <w:szCs w:val="20"/>
                <w:lang w:val="uk-UA"/>
              </w:rPr>
            </w:pPr>
          </w:p>
        </w:tc>
        <w:tc>
          <w:tcPr>
            <w:tcW w:w="3123" w:type="dxa"/>
            <w:shd w:val="clear" w:color="auto" w:fill="auto"/>
          </w:tcPr>
          <w:p w:rsidR="00C3050C" w:rsidRPr="00C3050C" w:rsidRDefault="00C3050C" w:rsidP="00C3050C">
            <w:pPr>
              <w:pStyle w:val="af1"/>
              <w:rPr>
                <w:lang w:val="uk-UA"/>
              </w:rPr>
            </w:pPr>
            <w:r w:rsidRPr="00C3050C">
              <w:rPr>
                <w:lang w:val="uk-UA"/>
              </w:rPr>
              <w:t xml:space="preserve">де коефіцієнти </w:t>
            </w:r>
            <w:r w:rsidRPr="006B6730">
              <w:rPr>
                <w:position w:val="-4"/>
              </w:rPr>
              <w:object w:dxaOrig="340" w:dyaOrig="320">
                <v:shape id="_x0000_i1045" type="#_x0000_t75" style="width:16.6pt;height:16.15pt" o:ole="">
                  <v:imagedata r:id="rId47" o:title=""/>
                </v:shape>
                <o:OLEObject Type="Embed" ProgID="Equation.DSMT4" ShapeID="_x0000_i1045" DrawAspect="Content" ObjectID="_1542541194" r:id="rId48"/>
              </w:object>
            </w:r>
            <w:r w:rsidRPr="00C3050C">
              <w:rPr>
                <w:lang w:val="uk-UA"/>
              </w:rPr>
              <w:t xml:space="preserve"> є коефіцієнтами, що означаються через моменти радіальної функції розподілу системи, </w:t>
            </w:r>
            <w:r w:rsidRPr="00CB1CB8">
              <w:rPr>
                <w:position w:val="-12"/>
              </w:rPr>
              <w:object w:dxaOrig="220" w:dyaOrig="360">
                <v:shape id="_x0000_i1046" type="#_x0000_t75" style="width:10.6pt;height:18pt" o:ole="">
                  <v:imagedata r:id="rId49" o:title=""/>
                </v:shape>
                <o:OLEObject Type="Embed" ProgID="Equation.DSMT4" ShapeID="_x0000_i1046" DrawAspect="Content" ObjectID="_1542541195" r:id="rId50"/>
              </w:object>
            </w:r>
            <w:r w:rsidR="00896597">
              <w:rPr>
                <w:lang w:val="uk-UA"/>
              </w:rPr>
              <w:t xml:space="preserve"> </w:t>
            </w:r>
            <w:r w:rsidRPr="00C3050C">
              <w:rPr>
                <w:lang w:val="uk-UA"/>
              </w:rPr>
              <w:t>– концентрації збуджених частинок у відповідній співіснуючій фазі.</w:t>
            </w:r>
          </w:p>
          <w:p w:rsidR="00C3050C" w:rsidRDefault="00C3050C" w:rsidP="00C3050C">
            <w:pPr>
              <w:ind w:firstLine="397"/>
              <w:jc w:val="both"/>
              <w:rPr>
                <w:sz w:val="20"/>
                <w:szCs w:val="20"/>
                <w:lang w:val="uk-UA"/>
              </w:rPr>
            </w:pPr>
            <w:r>
              <w:rPr>
                <w:sz w:val="20"/>
                <w:szCs w:val="20"/>
                <w:lang w:val="uk-UA"/>
              </w:rPr>
              <w:t xml:space="preserve">Використовуючи радіальні функції розподілу системи, необхідні для проведення розрахунків, які було одержано методом молекулярної динаміки, реалізованому у програмному пакеті </w:t>
            </w:r>
            <w:r>
              <w:rPr>
                <w:sz w:val="20"/>
                <w:szCs w:val="20"/>
                <w:lang w:val="en-US"/>
              </w:rPr>
              <w:t>DL</w:t>
            </w:r>
            <w:r w:rsidRPr="007B5D1B">
              <w:rPr>
                <w:sz w:val="20"/>
                <w:szCs w:val="20"/>
                <w:lang w:val="uk-UA"/>
              </w:rPr>
              <w:t>_</w:t>
            </w:r>
            <w:r>
              <w:rPr>
                <w:sz w:val="20"/>
                <w:szCs w:val="20"/>
                <w:lang w:val="en-US"/>
              </w:rPr>
              <w:t>POLY</w:t>
            </w:r>
            <w:r w:rsidRPr="007B5D1B">
              <w:rPr>
                <w:sz w:val="20"/>
                <w:szCs w:val="20"/>
                <w:lang w:val="uk-UA"/>
              </w:rPr>
              <w:t xml:space="preserve"> (рис.1.),</w:t>
            </w:r>
            <w:r>
              <w:rPr>
                <w:sz w:val="20"/>
                <w:szCs w:val="20"/>
                <w:lang w:val="uk-UA"/>
              </w:rPr>
              <w:t xml:space="preserve"> було одержано зміну температури фазового переходу, подані у таб.2.</w:t>
            </w:r>
          </w:p>
          <w:p w:rsidR="002168CF" w:rsidRPr="00646898" w:rsidRDefault="002168CF" w:rsidP="00646898">
            <w:pPr>
              <w:jc w:val="both"/>
              <w:rPr>
                <w:rFonts w:ascii="Calibri" w:eastAsia="Calibri" w:hAnsi="Calibri"/>
                <w:sz w:val="20"/>
                <w:szCs w:val="20"/>
                <w:lang w:val="uk-UA"/>
              </w:rPr>
            </w:pPr>
          </w:p>
        </w:tc>
      </w:tr>
    </w:tbl>
    <w:p w:rsidR="00A05F81" w:rsidRDefault="00A05F81" w:rsidP="00C3050C">
      <w:pPr>
        <w:rPr>
          <w:sz w:val="18"/>
          <w:szCs w:val="18"/>
          <w:lang w:val="uk-UA"/>
        </w:rPr>
      </w:pPr>
    </w:p>
    <w:p w:rsidR="00C3050C" w:rsidRDefault="00C3050C" w:rsidP="00C3050C">
      <w:pPr>
        <w:rPr>
          <w:sz w:val="18"/>
          <w:szCs w:val="18"/>
          <w:lang w:val="uk-UA"/>
        </w:rPr>
      </w:pPr>
    </w:p>
    <w:p w:rsidR="00BA5311" w:rsidRPr="00921A31" w:rsidRDefault="007305EE" w:rsidP="002566D5">
      <w:pPr>
        <w:pStyle w:val="af1"/>
        <w:tabs>
          <w:tab w:val="clear" w:pos="3402"/>
        </w:tabs>
        <w:rPr>
          <w:lang w:val="ru-RU"/>
        </w:rPr>
      </w:pPr>
      <w:r w:rsidRPr="00C3050C">
        <w:rPr>
          <w:sz w:val="18"/>
          <w:szCs w:val="18"/>
          <w:lang w:val="uk-UA"/>
        </w:rPr>
        <w:tab/>
      </w:r>
      <w:proofErr w:type="spellStart"/>
      <w:r w:rsidR="00BA5311" w:rsidRPr="00921A31">
        <w:rPr>
          <w:lang w:val="ru-RU"/>
        </w:rPr>
        <w:t>Таблиця</w:t>
      </w:r>
      <w:proofErr w:type="spellEnd"/>
      <w:r w:rsidR="00BA5311" w:rsidRPr="00921A31">
        <w:rPr>
          <w:lang w:val="ru-RU"/>
        </w:rPr>
        <w:t xml:space="preserve"> 2</w:t>
      </w:r>
    </w:p>
    <w:p w:rsidR="00BA5311" w:rsidRPr="00EC4C89" w:rsidRDefault="00BA5311" w:rsidP="00BA5311">
      <w:pPr>
        <w:spacing w:line="360" w:lineRule="auto"/>
        <w:jc w:val="center"/>
        <w:rPr>
          <w:sz w:val="20"/>
          <w:szCs w:val="20"/>
          <w:lang w:val="uk-UA"/>
        </w:rPr>
      </w:pPr>
      <w:r w:rsidRPr="00EC4C89">
        <w:rPr>
          <w:sz w:val="20"/>
          <w:szCs w:val="20"/>
          <w:lang w:val="uk-UA"/>
        </w:rPr>
        <w:t>Зміщення температури фазов</w:t>
      </w:r>
      <w:r>
        <w:rPr>
          <w:sz w:val="20"/>
          <w:szCs w:val="20"/>
          <w:lang w:val="uk-UA"/>
        </w:rPr>
        <w:t>ого переходу регулярного розчину</w:t>
      </w:r>
    </w:p>
    <w:tbl>
      <w:tblPr>
        <w:tblW w:w="694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415"/>
        <w:gridCol w:w="2107"/>
      </w:tblGrid>
      <w:tr w:rsidR="00BA5311" w:rsidRPr="00600FE3" w:rsidTr="00463EDE">
        <w:tc>
          <w:tcPr>
            <w:tcW w:w="2424" w:type="dxa"/>
            <w:shd w:val="clear" w:color="auto" w:fill="auto"/>
          </w:tcPr>
          <w:p w:rsidR="00BA5311" w:rsidRPr="00600FE3" w:rsidRDefault="00BA5311" w:rsidP="0023448C">
            <w:pPr>
              <w:ind w:left="426"/>
              <w:rPr>
                <w:rFonts w:eastAsia="Calibri"/>
                <w:sz w:val="20"/>
                <w:szCs w:val="20"/>
                <w:lang w:val="uk-UA"/>
              </w:rPr>
            </w:pPr>
            <w:r w:rsidRPr="00600FE3">
              <w:rPr>
                <w:rFonts w:eastAsia="Calibri"/>
                <w:sz w:val="20"/>
                <w:szCs w:val="20"/>
                <w:lang w:val="uk-UA"/>
              </w:rPr>
              <w:t>Зовнішні умови за відсутності опромінення</w:t>
            </w:r>
          </w:p>
        </w:tc>
        <w:tc>
          <w:tcPr>
            <w:tcW w:w="2415" w:type="dxa"/>
            <w:shd w:val="clear" w:color="auto" w:fill="auto"/>
          </w:tcPr>
          <w:p w:rsidR="00BA5311" w:rsidRPr="00600FE3" w:rsidRDefault="00BA5311" w:rsidP="0023448C">
            <w:pPr>
              <w:rPr>
                <w:rFonts w:eastAsia="Calibri"/>
                <w:sz w:val="20"/>
                <w:szCs w:val="20"/>
                <w:lang w:val="uk-UA"/>
              </w:rPr>
            </w:pPr>
            <w:r w:rsidRPr="00600FE3">
              <w:rPr>
                <w:rFonts w:eastAsia="Calibri"/>
                <w:sz w:val="20"/>
                <w:szCs w:val="20"/>
                <w:lang w:val="uk-UA"/>
              </w:rPr>
              <w:t>Зміщення параметрів точки фазового переходу</w:t>
            </w:r>
          </w:p>
        </w:tc>
        <w:tc>
          <w:tcPr>
            <w:tcW w:w="2107" w:type="dxa"/>
            <w:shd w:val="clear" w:color="auto" w:fill="auto"/>
          </w:tcPr>
          <w:p w:rsidR="00BA5311" w:rsidRPr="00600FE3" w:rsidRDefault="009F33FD" w:rsidP="0023448C">
            <w:pPr>
              <w:jc w:val="center"/>
              <w:rPr>
                <w:rFonts w:eastAsia="Calibri"/>
                <w:sz w:val="20"/>
                <w:szCs w:val="20"/>
                <w:lang w:val="uk-UA"/>
              </w:rPr>
            </w:pPr>
            <w:r>
              <w:rPr>
                <w:rFonts w:eastAsia="Calibri"/>
                <w:sz w:val="20"/>
                <w:szCs w:val="20"/>
                <w:lang w:val="uk-UA"/>
              </w:rPr>
              <w:t>Досліджувані</w:t>
            </w:r>
          </w:p>
          <w:p w:rsidR="00BA5311" w:rsidRPr="00600FE3" w:rsidRDefault="009F33FD" w:rsidP="0023448C">
            <w:pPr>
              <w:jc w:val="center"/>
              <w:rPr>
                <w:rFonts w:eastAsia="Calibri"/>
                <w:sz w:val="20"/>
                <w:szCs w:val="20"/>
                <w:lang w:val="uk-UA"/>
              </w:rPr>
            </w:pPr>
            <w:r>
              <w:rPr>
                <w:rFonts w:eastAsia="Calibri"/>
                <w:sz w:val="20"/>
                <w:szCs w:val="20"/>
                <w:lang w:val="uk-UA"/>
              </w:rPr>
              <w:t>концент</w:t>
            </w:r>
            <w:r w:rsidR="00161C15">
              <w:rPr>
                <w:rFonts w:eastAsia="Calibri"/>
                <w:sz w:val="20"/>
                <w:szCs w:val="20"/>
                <w:lang w:val="uk-UA"/>
              </w:rPr>
              <w:t>р</w:t>
            </w:r>
            <w:r>
              <w:rPr>
                <w:rFonts w:eastAsia="Calibri"/>
                <w:sz w:val="20"/>
                <w:szCs w:val="20"/>
                <w:lang w:val="uk-UA"/>
              </w:rPr>
              <w:t>ації</w:t>
            </w:r>
          </w:p>
        </w:tc>
      </w:tr>
      <w:tr w:rsidR="00BA5311" w:rsidRPr="00600FE3" w:rsidTr="00463EDE">
        <w:tc>
          <w:tcPr>
            <w:tcW w:w="2424" w:type="dxa"/>
            <w:shd w:val="clear" w:color="auto" w:fill="auto"/>
          </w:tcPr>
          <w:p w:rsidR="00BA5311" w:rsidRPr="00600FE3" w:rsidRDefault="00BA5311" w:rsidP="00EB269C">
            <w:pPr>
              <w:spacing w:line="360" w:lineRule="auto"/>
              <w:jc w:val="center"/>
              <w:rPr>
                <w:rFonts w:eastAsia="Calibri"/>
                <w:b/>
                <w:sz w:val="20"/>
                <w:szCs w:val="20"/>
                <w:lang w:val="uk-UA"/>
              </w:rPr>
            </w:pPr>
            <w:r w:rsidRPr="00600FE3">
              <w:rPr>
                <w:rFonts w:eastAsia="Calibri"/>
                <w:position w:val="-12"/>
                <w:sz w:val="20"/>
                <w:szCs w:val="20"/>
                <w:lang w:val="uk-UA"/>
              </w:rPr>
              <w:object w:dxaOrig="1080" w:dyaOrig="360">
                <v:shape id="_x0000_i1047" type="#_x0000_t75" style="width:54.9pt;height:18.45pt" o:ole="">
                  <v:imagedata r:id="rId31" o:title=""/>
                </v:shape>
                <o:OLEObject Type="Embed" ProgID="Equation.DSMT4" ShapeID="_x0000_i1047" DrawAspect="Content" ObjectID="_1542541196" r:id="rId51"/>
              </w:object>
            </w:r>
          </w:p>
        </w:tc>
        <w:tc>
          <w:tcPr>
            <w:tcW w:w="2415" w:type="dxa"/>
            <w:shd w:val="clear" w:color="auto" w:fill="auto"/>
          </w:tcPr>
          <w:p w:rsidR="00BA5311" w:rsidRPr="00600FE3" w:rsidRDefault="00161C15" w:rsidP="00EB269C">
            <w:pPr>
              <w:spacing w:line="360" w:lineRule="auto"/>
              <w:jc w:val="center"/>
              <w:rPr>
                <w:rFonts w:eastAsia="Calibri"/>
                <w:b/>
                <w:sz w:val="20"/>
                <w:szCs w:val="20"/>
                <w:lang w:val="uk-UA"/>
              </w:rPr>
            </w:pPr>
            <w:r w:rsidRPr="00161C15">
              <w:rPr>
                <w:rFonts w:eastAsia="Calibri"/>
                <w:position w:val="-18"/>
                <w:sz w:val="20"/>
                <w:szCs w:val="20"/>
                <w:lang w:val="uk-UA"/>
              </w:rPr>
              <w:object w:dxaOrig="1500" w:dyaOrig="420">
                <v:shape id="_x0000_i1048" type="#_x0000_t75" style="width:75.25pt;height:21.7pt" o:ole="">
                  <v:imagedata r:id="rId52" o:title=""/>
                </v:shape>
                <o:OLEObject Type="Embed" ProgID="Equation.DSMT4" ShapeID="_x0000_i1048" DrawAspect="Content" ObjectID="_1542541197" r:id="rId53"/>
              </w:object>
            </w:r>
          </w:p>
        </w:tc>
        <w:tc>
          <w:tcPr>
            <w:tcW w:w="2107" w:type="dxa"/>
            <w:vMerge w:val="restart"/>
            <w:shd w:val="clear" w:color="auto" w:fill="auto"/>
          </w:tcPr>
          <w:p w:rsidR="00BA5311" w:rsidRDefault="00161C15" w:rsidP="0023448C">
            <w:pPr>
              <w:spacing w:line="360" w:lineRule="auto"/>
              <w:jc w:val="center"/>
              <w:rPr>
                <w:rFonts w:eastAsia="Calibri"/>
                <w:sz w:val="20"/>
                <w:szCs w:val="20"/>
                <w:lang w:val="uk-UA"/>
              </w:rPr>
            </w:pPr>
            <w:r w:rsidRPr="00600FE3">
              <w:rPr>
                <w:rFonts w:eastAsia="Calibri"/>
                <w:position w:val="-12"/>
                <w:sz w:val="20"/>
                <w:szCs w:val="20"/>
                <w:lang w:val="uk-UA"/>
              </w:rPr>
              <w:object w:dxaOrig="900" w:dyaOrig="380">
                <v:shape id="_x0000_i1049" type="#_x0000_t75" style="width:44.75pt;height:19.4pt" o:ole="">
                  <v:imagedata r:id="rId54" o:title=""/>
                </v:shape>
                <o:OLEObject Type="Embed" ProgID="Equation.DSMT4" ShapeID="_x0000_i1049" DrawAspect="Content" ObjectID="_1542541198" r:id="rId55"/>
              </w:object>
            </w:r>
            <w:r>
              <w:rPr>
                <w:rFonts w:eastAsia="Calibri"/>
                <w:sz w:val="20"/>
                <w:szCs w:val="20"/>
                <w:lang w:val="uk-UA"/>
              </w:rPr>
              <w:t>(газ)</w:t>
            </w:r>
          </w:p>
          <w:p w:rsidR="00161C15" w:rsidRPr="00600FE3" w:rsidRDefault="00161C15" w:rsidP="0023448C">
            <w:pPr>
              <w:spacing w:line="360" w:lineRule="auto"/>
              <w:jc w:val="center"/>
              <w:rPr>
                <w:rFonts w:eastAsia="Calibri"/>
                <w:b/>
                <w:sz w:val="20"/>
                <w:szCs w:val="20"/>
                <w:lang w:val="uk-UA"/>
              </w:rPr>
            </w:pPr>
            <w:r w:rsidRPr="00161C15">
              <w:rPr>
                <w:rFonts w:eastAsia="Calibri"/>
                <w:b/>
                <w:position w:val="-12"/>
                <w:sz w:val="20"/>
                <w:szCs w:val="20"/>
                <w:lang w:val="uk-UA"/>
              </w:rPr>
              <w:object w:dxaOrig="900" w:dyaOrig="360">
                <v:shape id="_x0000_i1050" type="#_x0000_t75" style="width:45.25pt;height:18pt" o:ole="">
                  <v:imagedata r:id="rId56" o:title=""/>
                </v:shape>
                <o:OLEObject Type="Embed" ProgID="Equation.DSMT4" ShapeID="_x0000_i1050" DrawAspect="Content" ObjectID="_1542541199" r:id="rId57"/>
              </w:object>
            </w:r>
            <w:r w:rsidRPr="00161C15">
              <w:rPr>
                <w:rFonts w:eastAsia="Calibri"/>
                <w:sz w:val="20"/>
                <w:szCs w:val="20"/>
                <w:lang w:val="uk-UA"/>
              </w:rPr>
              <w:t>(рідина)</w:t>
            </w:r>
          </w:p>
        </w:tc>
      </w:tr>
      <w:tr w:rsidR="00BA5311" w:rsidRPr="007035A0" w:rsidTr="00EB269C">
        <w:trPr>
          <w:trHeight w:val="314"/>
        </w:trPr>
        <w:tc>
          <w:tcPr>
            <w:tcW w:w="2424"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position w:val="-12"/>
                <w:sz w:val="22"/>
                <w:szCs w:val="28"/>
                <w:lang w:val="uk-UA"/>
              </w:rPr>
              <w:object w:dxaOrig="1320" w:dyaOrig="380">
                <v:shape id="_x0000_i1051" type="#_x0000_t75" style="width:66pt;height:19.4pt" o:ole="">
                  <v:imagedata r:id="rId37" o:title=""/>
                </v:shape>
                <o:OLEObject Type="Embed" ProgID="Equation.DSMT4" ShapeID="_x0000_i1051" DrawAspect="Content" ObjectID="_1542541200" r:id="rId58"/>
              </w:object>
            </w:r>
          </w:p>
        </w:tc>
        <w:tc>
          <w:tcPr>
            <w:tcW w:w="2415"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b/>
                <w:position w:val="-8"/>
                <w:sz w:val="22"/>
                <w:szCs w:val="28"/>
                <w:lang w:val="uk-UA"/>
              </w:rPr>
              <w:object w:dxaOrig="940" w:dyaOrig="260">
                <v:shape id="_x0000_i1052" type="#_x0000_t75" style="width:47.1pt;height:12.9pt" o:ole="">
                  <v:imagedata r:id="rId39" o:title=""/>
                </v:shape>
                <o:OLEObject Type="Embed" ProgID="Equation.DSMT4" ShapeID="_x0000_i1052" DrawAspect="Content" ObjectID="_1542541201" r:id="rId59"/>
              </w:object>
            </w:r>
          </w:p>
        </w:tc>
        <w:tc>
          <w:tcPr>
            <w:tcW w:w="2107" w:type="dxa"/>
            <w:vMerge/>
            <w:shd w:val="clear" w:color="auto" w:fill="auto"/>
          </w:tcPr>
          <w:p w:rsidR="00BA5311" w:rsidRPr="00600FE3" w:rsidRDefault="00BA5311" w:rsidP="0023448C">
            <w:pPr>
              <w:spacing w:line="360" w:lineRule="auto"/>
              <w:rPr>
                <w:rFonts w:ascii="Calibri" w:eastAsia="Calibri" w:hAnsi="Calibri"/>
                <w:b/>
                <w:sz w:val="22"/>
                <w:szCs w:val="28"/>
                <w:lang w:val="uk-UA"/>
              </w:rPr>
            </w:pPr>
          </w:p>
        </w:tc>
      </w:tr>
    </w:tbl>
    <w:p w:rsidR="00CF40C8" w:rsidRDefault="00CF40C8" w:rsidP="00463EDE">
      <w:pPr>
        <w:ind w:firstLine="397"/>
        <w:jc w:val="both"/>
        <w:rPr>
          <w:sz w:val="18"/>
          <w:szCs w:val="18"/>
          <w:lang w:val="uk-UA"/>
        </w:rPr>
      </w:pPr>
    </w:p>
    <w:p w:rsidR="006B6730" w:rsidRDefault="006B6730" w:rsidP="00463EDE">
      <w:pPr>
        <w:ind w:left="142" w:firstLine="255"/>
        <w:jc w:val="both"/>
        <w:rPr>
          <w:sz w:val="18"/>
          <w:szCs w:val="18"/>
          <w:lang w:val="uk-UA"/>
        </w:rPr>
      </w:pPr>
      <w:r>
        <w:rPr>
          <w:sz w:val="18"/>
          <w:szCs w:val="18"/>
          <w:lang w:val="uk-UA"/>
        </w:rPr>
        <w:t xml:space="preserve">Аналогічні результати, одержані для зміщення тиску фазового переходу за сталої температури </w:t>
      </w:r>
      <w:r w:rsidR="00892881">
        <w:rPr>
          <w:sz w:val="18"/>
          <w:szCs w:val="18"/>
          <w:lang w:val="uk-UA"/>
        </w:rPr>
        <w:t xml:space="preserve">було одержано для моделі ідеального і регулярного розчину. </w:t>
      </w:r>
      <w:r w:rsidR="00CD703B" w:rsidRPr="00CD703B">
        <w:rPr>
          <w:sz w:val="18"/>
          <w:szCs w:val="18"/>
          <w:lang w:val="uk-UA"/>
        </w:rPr>
        <w:t>У випадку ідеального розчину для відносного зсуву тиску можна отримати вираз:</w:t>
      </w:r>
    </w:p>
    <w:p w:rsidR="00CD703B" w:rsidRPr="004C492B" w:rsidRDefault="00CD703B" w:rsidP="00AB2180">
      <w:pPr>
        <w:pStyle w:val="af1"/>
        <w:rPr>
          <w:lang w:val="ru-RU"/>
        </w:rPr>
      </w:pPr>
      <w:r w:rsidRPr="00921A31">
        <w:rPr>
          <w:lang w:val="ru-RU"/>
        </w:rPr>
        <w:tab/>
      </w:r>
      <w:r w:rsidRPr="00CD703B">
        <w:rPr>
          <w:position w:val="-30"/>
        </w:rPr>
        <w:object w:dxaOrig="2020" w:dyaOrig="960">
          <v:shape id="_x0000_i1053" type="#_x0000_t75" style="width:100.6pt;height:48pt" o:ole="">
            <v:imagedata r:id="rId60" o:title=""/>
          </v:shape>
          <o:OLEObject Type="Embed" ProgID="Equation.DSMT4" ShapeID="_x0000_i1053" DrawAspect="Content" ObjectID="_1542541202" r:id="rId61"/>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6B6FF1" w:rsidRPr="004C492B">
        <w:rPr>
          <w:noProof/>
          <w:lang w:val="ru-RU"/>
        </w:rPr>
        <w:instrText>5</w:instrText>
      </w:r>
      <w:r w:rsidR="008373E3">
        <w:rPr>
          <w:noProof/>
        </w:rPr>
        <w:fldChar w:fldCharType="end"/>
      </w:r>
      <w:r w:rsidRPr="004C492B">
        <w:rPr>
          <w:lang w:val="ru-RU"/>
        </w:rPr>
        <w:instrText>)</w:instrText>
      </w:r>
      <w:r>
        <w:fldChar w:fldCharType="end"/>
      </w:r>
    </w:p>
    <w:p w:rsidR="002F4D04" w:rsidRDefault="00CD703B" w:rsidP="00CD703B">
      <w:pPr>
        <w:ind w:firstLine="397"/>
        <w:jc w:val="both"/>
        <w:rPr>
          <w:sz w:val="20"/>
          <w:szCs w:val="20"/>
          <w:lang w:val="uk-UA"/>
        </w:rPr>
      </w:pPr>
      <w:r>
        <w:rPr>
          <w:sz w:val="20"/>
          <w:szCs w:val="20"/>
          <w:lang w:val="uk-UA"/>
        </w:rPr>
        <w:t xml:space="preserve">Оцінена за допомогою цього виразу величина зміни тиску фазового переходу </w:t>
      </w:r>
      <w:r w:rsidRPr="00CD703B">
        <w:rPr>
          <w:sz w:val="20"/>
          <w:szCs w:val="20"/>
          <w:lang w:val="uk-UA"/>
        </w:rPr>
        <w:t xml:space="preserve">для рідкого аргону, що співіснує із своєю насиченою парою за </w:t>
      </w:r>
      <w:r>
        <w:rPr>
          <w:sz w:val="20"/>
          <w:szCs w:val="20"/>
          <w:lang w:val="uk-UA"/>
        </w:rPr>
        <w:t>ізотермічних</w:t>
      </w:r>
      <w:r w:rsidRPr="00CD703B">
        <w:rPr>
          <w:sz w:val="20"/>
          <w:szCs w:val="20"/>
          <w:lang w:val="uk-UA"/>
        </w:rPr>
        <w:t xml:space="preserve"> умов</w:t>
      </w:r>
      <w:r>
        <w:rPr>
          <w:sz w:val="20"/>
          <w:szCs w:val="20"/>
          <w:lang w:val="uk-UA"/>
        </w:rPr>
        <w:t xml:space="preserve"> подана</w:t>
      </w:r>
      <w:r w:rsidR="00637586">
        <w:rPr>
          <w:sz w:val="20"/>
          <w:szCs w:val="20"/>
          <w:lang w:val="uk-UA"/>
        </w:rPr>
        <w:t xml:space="preserve"> у таб.3.</w:t>
      </w:r>
    </w:p>
    <w:p w:rsidR="00637586" w:rsidRPr="00637586" w:rsidRDefault="00637586" w:rsidP="00637586">
      <w:pPr>
        <w:spacing w:line="360" w:lineRule="auto"/>
        <w:jc w:val="right"/>
        <w:rPr>
          <w:sz w:val="20"/>
          <w:szCs w:val="20"/>
          <w:lang w:val="uk-UA"/>
        </w:rPr>
      </w:pPr>
      <w:r>
        <w:rPr>
          <w:sz w:val="20"/>
          <w:szCs w:val="20"/>
          <w:lang w:val="uk-UA"/>
        </w:rPr>
        <w:t>Таблиця 3</w:t>
      </w:r>
    </w:p>
    <w:p w:rsidR="00637586" w:rsidRPr="00637586" w:rsidRDefault="00637586" w:rsidP="00637586">
      <w:pPr>
        <w:spacing w:line="360" w:lineRule="auto"/>
        <w:jc w:val="center"/>
        <w:rPr>
          <w:sz w:val="20"/>
          <w:szCs w:val="20"/>
          <w:lang w:val="uk-UA"/>
        </w:rPr>
      </w:pPr>
      <w:r w:rsidRPr="00637586">
        <w:rPr>
          <w:sz w:val="20"/>
          <w:szCs w:val="20"/>
          <w:lang w:val="uk-UA"/>
        </w:rPr>
        <w:t>Зміщення тиску фазового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2241"/>
        <w:gridCol w:w="2712"/>
      </w:tblGrid>
      <w:tr w:rsidR="00637586" w:rsidRPr="0023448C" w:rsidTr="0023448C">
        <w:tc>
          <w:tcPr>
            <w:tcW w:w="2802" w:type="dxa"/>
            <w:shd w:val="clear" w:color="auto" w:fill="auto"/>
          </w:tcPr>
          <w:p w:rsidR="00637586" w:rsidRPr="0023448C" w:rsidRDefault="00637586"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976" w:type="dxa"/>
            <w:shd w:val="clear" w:color="auto" w:fill="auto"/>
          </w:tcPr>
          <w:p w:rsidR="00637586" w:rsidRPr="0023448C" w:rsidRDefault="00637586" w:rsidP="0023448C">
            <w:pPr>
              <w:rPr>
                <w:rFonts w:eastAsia="Calibri"/>
                <w:sz w:val="20"/>
                <w:szCs w:val="20"/>
                <w:lang w:val="uk-UA"/>
              </w:rPr>
            </w:pPr>
            <w:r w:rsidRPr="0023448C">
              <w:rPr>
                <w:rFonts w:eastAsia="Calibri"/>
                <w:sz w:val="20"/>
                <w:szCs w:val="20"/>
                <w:lang w:val="uk-UA"/>
              </w:rPr>
              <w:t>Зміщення параметрів точки фазового переходу</w:t>
            </w:r>
          </w:p>
        </w:tc>
        <w:tc>
          <w:tcPr>
            <w:tcW w:w="3794" w:type="dxa"/>
            <w:shd w:val="clear" w:color="auto" w:fill="auto"/>
          </w:tcPr>
          <w:p w:rsidR="00637586" w:rsidRPr="0023448C" w:rsidRDefault="00637586" w:rsidP="0023448C">
            <w:pPr>
              <w:jc w:val="center"/>
              <w:rPr>
                <w:rFonts w:eastAsia="Calibri"/>
                <w:sz w:val="20"/>
                <w:szCs w:val="20"/>
                <w:lang w:val="uk-UA"/>
              </w:rPr>
            </w:pPr>
            <w:r w:rsidRPr="0023448C">
              <w:rPr>
                <w:rFonts w:eastAsia="Calibri"/>
                <w:sz w:val="20"/>
                <w:szCs w:val="20"/>
                <w:lang w:val="uk-UA"/>
              </w:rPr>
              <w:t>Досліджувана</w:t>
            </w:r>
          </w:p>
          <w:p w:rsidR="00637586" w:rsidRPr="0023448C" w:rsidRDefault="00637586" w:rsidP="0023448C">
            <w:pPr>
              <w:jc w:val="center"/>
              <w:rPr>
                <w:rFonts w:eastAsia="Calibri"/>
                <w:sz w:val="20"/>
                <w:szCs w:val="20"/>
                <w:lang w:val="uk-UA"/>
              </w:rPr>
            </w:pPr>
            <w:proofErr w:type="spellStart"/>
            <w:r w:rsidRPr="0023448C">
              <w:rPr>
                <w:rFonts w:eastAsia="Calibri"/>
                <w:sz w:val="20"/>
                <w:szCs w:val="20"/>
                <w:lang w:val="uk-UA"/>
              </w:rPr>
              <w:t>концентація</w:t>
            </w:r>
            <w:proofErr w:type="spellEnd"/>
          </w:p>
        </w:tc>
      </w:tr>
      <w:tr w:rsidR="00637586" w:rsidRPr="0023448C" w:rsidTr="00EB269C">
        <w:trPr>
          <w:trHeight w:val="296"/>
        </w:trPr>
        <w:tc>
          <w:tcPr>
            <w:tcW w:w="2802" w:type="dxa"/>
            <w:shd w:val="clear" w:color="auto" w:fill="auto"/>
          </w:tcPr>
          <w:p w:rsidR="00637586" w:rsidRPr="0023448C" w:rsidRDefault="00FE2AA4" w:rsidP="0023448C">
            <w:pPr>
              <w:spacing w:line="360" w:lineRule="auto"/>
              <w:jc w:val="center"/>
              <w:rPr>
                <w:rFonts w:eastAsia="Calibri"/>
                <w:b/>
                <w:bCs/>
                <w:sz w:val="20"/>
                <w:szCs w:val="20"/>
                <w:lang w:val="uk-UA"/>
              </w:rPr>
            </w:pPr>
            <w:r w:rsidRPr="0023448C">
              <w:rPr>
                <w:rFonts w:eastAsia="Calibri"/>
                <w:b/>
                <w:bCs/>
                <w:position w:val="-12"/>
                <w:sz w:val="20"/>
                <w:szCs w:val="20"/>
                <w:lang w:val="uk-UA"/>
              </w:rPr>
              <w:object w:dxaOrig="1080" w:dyaOrig="360">
                <v:shape id="_x0000_i1054" type="#_x0000_t75" style="width:54.9pt;height:18.45pt" o:ole="">
                  <v:imagedata r:id="rId62" o:title=""/>
                </v:shape>
                <o:OLEObject Type="Embed" ProgID="Equation.DSMT4" ShapeID="_x0000_i1054" DrawAspect="Content" ObjectID="_1542541203" r:id="rId63"/>
              </w:object>
            </w:r>
          </w:p>
        </w:tc>
        <w:tc>
          <w:tcPr>
            <w:tcW w:w="2976" w:type="dxa"/>
            <w:shd w:val="clear" w:color="auto" w:fill="auto"/>
          </w:tcPr>
          <w:p w:rsidR="00637586" w:rsidRPr="0023448C" w:rsidRDefault="00FE2AA4" w:rsidP="0023448C">
            <w:pPr>
              <w:spacing w:line="360" w:lineRule="auto"/>
              <w:jc w:val="center"/>
              <w:rPr>
                <w:rFonts w:eastAsia="Calibri"/>
                <w:b/>
                <w:bCs/>
                <w:sz w:val="20"/>
                <w:szCs w:val="20"/>
                <w:lang w:val="uk-UA"/>
              </w:rPr>
            </w:pPr>
            <w:r w:rsidRPr="0023448C">
              <w:rPr>
                <w:rFonts w:eastAsia="Calibri"/>
                <w:b/>
                <w:bCs/>
                <w:position w:val="-4"/>
                <w:sz w:val="20"/>
                <w:szCs w:val="20"/>
                <w:lang w:val="uk-UA"/>
              </w:rPr>
              <w:object w:dxaOrig="960" w:dyaOrig="220">
                <v:shape id="_x0000_i1055" type="#_x0000_t75" style="width:48.9pt;height:11.1pt" o:ole="">
                  <v:imagedata r:id="rId64" o:title=""/>
                </v:shape>
                <o:OLEObject Type="Embed" ProgID="Equation.DSMT4" ShapeID="_x0000_i1055" DrawAspect="Content" ObjectID="_1542541204" r:id="rId65"/>
              </w:object>
            </w:r>
          </w:p>
        </w:tc>
        <w:tc>
          <w:tcPr>
            <w:tcW w:w="3794" w:type="dxa"/>
            <w:vMerge w:val="restart"/>
            <w:shd w:val="clear" w:color="auto" w:fill="auto"/>
            <w:vAlign w:val="center"/>
          </w:tcPr>
          <w:p w:rsidR="00637586" w:rsidRPr="0023448C" w:rsidRDefault="00FE2AA4" w:rsidP="00EB269C">
            <w:pPr>
              <w:spacing w:line="360" w:lineRule="auto"/>
              <w:jc w:val="center"/>
              <w:rPr>
                <w:rFonts w:eastAsia="Calibri"/>
                <w:b/>
                <w:bCs/>
                <w:sz w:val="20"/>
                <w:szCs w:val="20"/>
                <w:lang w:val="uk-UA"/>
              </w:rPr>
            </w:pPr>
            <w:r w:rsidRPr="0023448C">
              <w:rPr>
                <w:rFonts w:eastAsia="Calibri"/>
                <w:b/>
                <w:bCs/>
                <w:position w:val="-12"/>
                <w:sz w:val="20"/>
                <w:szCs w:val="20"/>
                <w:lang w:val="uk-UA"/>
              </w:rPr>
              <w:object w:dxaOrig="999" w:dyaOrig="360">
                <v:shape id="_x0000_i1056" type="#_x0000_t75" style="width:49.4pt;height:18.45pt" o:ole="">
                  <v:imagedata r:id="rId66" o:title=""/>
                </v:shape>
                <o:OLEObject Type="Embed" ProgID="Equation.DSMT4" ShapeID="_x0000_i1056" DrawAspect="Content" ObjectID="_1542541205" r:id="rId67"/>
              </w:object>
            </w:r>
          </w:p>
        </w:tc>
      </w:tr>
      <w:tr w:rsidR="00637586" w:rsidRPr="0023448C" w:rsidTr="00EB269C">
        <w:trPr>
          <w:trHeight w:val="233"/>
        </w:trPr>
        <w:tc>
          <w:tcPr>
            <w:tcW w:w="2802" w:type="dxa"/>
            <w:shd w:val="clear" w:color="auto" w:fill="auto"/>
          </w:tcPr>
          <w:p w:rsidR="00637586" w:rsidRPr="0023448C" w:rsidRDefault="00FE2AA4"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7" type="#_x0000_t75" style="width:41.55pt;height:17.55pt" o:ole="">
                  <v:imagedata r:id="rId68" o:title=""/>
                </v:shape>
                <o:OLEObject Type="Embed" ProgID="Equation.DSMT4" ShapeID="_x0000_i1057" DrawAspect="Content" ObjectID="_1542541206" r:id="rId69"/>
              </w:object>
            </w:r>
            <w:r w:rsidR="00637586" w:rsidRPr="0023448C">
              <w:rPr>
                <w:rFonts w:eastAsia="Calibri"/>
                <w:bCs/>
                <w:position w:val="-12"/>
                <w:sz w:val="20"/>
                <w:szCs w:val="20"/>
                <w:lang w:val="uk-UA"/>
              </w:rPr>
              <w:t xml:space="preserve"> </w:t>
            </w:r>
            <w:r w:rsidR="00637586" w:rsidRPr="0023448C">
              <w:rPr>
                <w:rFonts w:eastAsia="Calibri"/>
                <w:sz w:val="20"/>
                <w:szCs w:val="20"/>
                <w:lang w:val="uk-UA"/>
              </w:rPr>
              <w:t>кПа</w:t>
            </w:r>
          </w:p>
        </w:tc>
        <w:tc>
          <w:tcPr>
            <w:tcW w:w="2976" w:type="dxa"/>
            <w:shd w:val="clear" w:color="auto" w:fill="auto"/>
          </w:tcPr>
          <w:p w:rsidR="00637586" w:rsidRPr="0023448C" w:rsidRDefault="00FE2AA4" w:rsidP="0023448C">
            <w:pPr>
              <w:spacing w:line="360" w:lineRule="auto"/>
              <w:jc w:val="center"/>
              <w:rPr>
                <w:rFonts w:eastAsia="Calibri"/>
                <w:sz w:val="20"/>
                <w:szCs w:val="20"/>
                <w:lang w:val="uk-UA"/>
              </w:rPr>
            </w:pPr>
            <w:r w:rsidRPr="0023448C">
              <w:rPr>
                <w:rFonts w:eastAsia="Calibri"/>
                <w:position w:val="-14"/>
                <w:sz w:val="20"/>
                <w:szCs w:val="20"/>
                <w:lang w:val="uk-UA"/>
              </w:rPr>
              <w:object w:dxaOrig="1140" w:dyaOrig="380">
                <v:shape id="_x0000_i1058" type="#_x0000_t75" style="width:57.25pt;height:19.4pt" o:ole="">
                  <v:imagedata r:id="rId70" o:title=""/>
                </v:shape>
                <o:OLEObject Type="Embed" ProgID="Equation.DSMT4" ShapeID="_x0000_i1058" DrawAspect="Content" ObjectID="_1542541207" r:id="rId71"/>
              </w:object>
            </w:r>
            <w:r w:rsidR="00637586" w:rsidRPr="0023448C">
              <w:rPr>
                <w:rFonts w:eastAsia="Calibri"/>
                <w:sz w:val="20"/>
                <w:szCs w:val="20"/>
                <w:lang w:val="uk-UA"/>
              </w:rPr>
              <w:t xml:space="preserve"> кПа</w:t>
            </w:r>
          </w:p>
        </w:tc>
        <w:tc>
          <w:tcPr>
            <w:tcW w:w="3794" w:type="dxa"/>
            <w:vMerge/>
            <w:shd w:val="clear" w:color="auto" w:fill="auto"/>
          </w:tcPr>
          <w:p w:rsidR="00637586" w:rsidRPr="0023448C" w:rsidRDefault="00637586" w:rsidP="0023448C">
            <w:pPr>
              <w:spacing w:line="360" w:lineRule="auto"/>
              <w:rPr>
                <w:rFonts w:eastAsia="Calibri"/>
                <w:b/>
                <w:sz w:val="20"/>
                <w:szCs w:val="20"/>
                <w:lang w:val="uk-UA"/>
              </w:rPr>
            </w:pPr>
          </w:p>
        </w:tc>
      </w:tr>
    </w:tbl>
    <w:p w:rsidR="00637586" w:rsidRPr="00CD703B" w:rsidRDefault="00637586" w:rsidP="00CD703B">
      <w:pPr>
        <w:ind w:firstLine="397"/>
        <w:jc w:val="both"/>
        <w:rPr>
          <w:sz w:val="20"/>
          <w:szCs w:val="20"/>
          <w:lang w:val="uk-UA"/>
        </w:rPr>
      </w:pPr>
    </w:p>
    <w:p w:rsidR="00E51177" w:rsidRDefault="00E83D84" w:rsidP="007B141F">
      <w:pPr>
        <w:ind w:firstLine="397"/>
        <w:jc w:val="both"/>
        <w:rPr>
          <w:sz w:val="20"/>
          <w:szCs w:val="20"/>
          <w:lang w:val="uk-UA"/>
        </w:rPr>
      </w:pPr>
      <w:r>
        <w:rPr>
          <w:sz w:val="20"/>
          <w:szCs w:val="20"/>
          <w:lang w:val="uk-UA"/>
        </w:rPr>
        <w:t>Для моделі регулярного розчину дана залежність набуває вигляду:</w:t>
      </w:r>
    </w:p>
    <w:p w:rsidR="00E83D84" w:rsidRPr="00E3423F" w:rsidRDefault="00E83D84" w:rsidP="00AB2180">
      <w:pPr>
        <w:pStyle w:val="af1"/>
        <w:rPr>
          <w:lang w:val="ru-RU"/>
        </w:rPr>
      </w:pPr>
      <w:r w:rsidRPr="00921A31">
        <w:rPr>
          <w:lang w:val="ru-RU"/>
        </w:rPr>
        <w:tab/>
      </w:r>
      <w:r w:rsidRPr="00E83D84">
        <w:rPr>
          <w:position w:val="-68"/>
        </w:rPr>
        <w:object w:dxaOrig="4420" w:dyaOrig="1440">
          <v:shape id="_x0000_i1059" type="#_x0000_t75" style="width:221.1pt;height:1in" o:ole="">
            <v:imagedata r:id="rId72" o:title=""/>
          </v:shape>
          <o:OLEObject Type="Embed" ProgID="Equation.DSMT4" ShapeID="_x0000_i1059" DrawAspect="Content" ObjectID="_1542541208" r:id="rId73"/>
        </w:object>
      </w:r>
      <w:r w:rsidRPr="00E3423F">
        <w:rPr>
          <w:lang w:val="ru-RU"/>
        </w:rPr>
        <w:t xml:space="preserve"> </w:t>
      </w:r>
      <w:r w:rsidRPr="00E3423F">
        <w:rPr>
          <w:lang w:val="ru-RU"/>
        </w:rPr>
        <w:tab/>
      </w:r>
      <w:r>
        <w:fldChar w:fldCharType="begin"/>
      </w:r>
      <w:r w:rsidRPr="00E3423F">
        <w:rPr>
          <w:lang w:val="ru-RU"/>
        </w:rPr>
        <w:instrText xml:space="preserve"> </w:instrText>
      </w:r>
      <w:r>
        <w:instrText>MACROBUTTON</w:instrText>
      </w:r>
      <w:r w:rsidRPr="00E3423F">
        <w:rPr>
          <w:lang w:val="ru-RU"/>
        </w:rPr>
        <w:instrText xml:space="preserve"> </w:instrText>
      </w:r>
      <w:r>
        <w:instrText>MTPlaceRef</w:instrText>
      </w:r>
      <w:r w:rsidRPr="00E3423F">
        <w:rPr>
          <w:lang w:val="ru-RU"/>
        </w:rPr>
        <w:instrText xml:space="preserve"> \* </w:instrText>
      </w:r>
      <w:r>
        <w:instrText>MERGEFORMAT</w:instrText>
      </w:r>
      <w:r w:rsidRPr="00E3423F">
        <w:rPr>
          <w:lang w:val="ru-RU"/>
        </w:rPr>
        <w:instrText xml:space="preserve"> </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h</w:instrText>
      </w:r>
      <w:r w:rsidRPr="00E3423F">
        <w:rPr>
          <w:lang w:val="ru-RU"/>
        </w:rPr>
        <w:instrText xml:space="preserve"> \* </w:instrText>
      </w:r>
      <w:r>
        <w:instrText>MERGEFORMAT</w:instrText>
      </w:r>
      <w:r w:rsidRPr="00E3423F">
        <w:rPr>
          <w:lang w:val="ru-RU"/>
        </w:rPr>
        <w:instrText xml:space="preserve"> </w:instrText>
      </w:r>
      <w:r>
        <w:fldChar w:fldCharType="end"/>
      </w:r>
      <w:r w:rsidRPr="00E3423F">
        <w:rPr>
          <w:lang w:val="ru-RU"/>
        </w:rPr>
        <w:instrText>(</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c</w:instrText>
      </w:r>
      <w:r w:rsidRPr="00E3423F">
        <w:rPr>
          <w:lang w:val="ru-RU"/>
        </w:rPr>
        <w:instrText xml:space="preserve"> \* </w:instrText>
      </w:r>
      <w:r>
        <w:instrText>Arabic</w:instrText>
      </w:r>
      <w:r w:rsidRPr="00E3423F">
        <w:rPr>
          <w:lang w:val="ru-RU"/>
        </w:rPr>
        <w:instrText xml:space="preserve"> \* </w:instrText>
      </w:r>
      <w:r>
        <w:instrText>MERGEFORMAT</w:instrText>
      </w:r>
      <w:r w:rsidRPr="00E3423F">
        <w:rPr>
          <w:lang w:val="ru-RU"/>
        </w:rPr>
        <w:instrText xml:space="preserve"> </w:instrText>
      </w:r>
      <w:r>
        <w:fldChar w:fldCharType="separate"/>
      </w:r>
      <w:r w:rsidR="006B6FF1" w:rsidRPr="006B6FF1">
        <w:rPr>
          <w:noProof/>
          <w:lang w:val="ru-RU"/>
        </w:rPr>
        <w:instrText>6</w:instrText>
      </w:r>
      <w:r>
        <w:fldChar w:fldCharType="end"/>
      </w:r>
      <w:r w:rsidRPr="00E3423F">
        <w:rPr>
          <w:lang w:val="ru-RU"/>
        </w:rPr>
        <w:instrText>)</w:instrText>
      </w:r>
      <w:r>
        <w:fldChar w:fldCharType="end"/>
      </w:r>
    </w:p>
    <w:p w:rsidR="00E83D84" w:rsidRDefault="0034666B" w:rsidP="007B141F">
      <w:pPr>
        <w:ind w:firstLine="397"/>
        <w:jc w:val="both"/>
        <w:rPr>
          <w:sz w:val="20"/>
          <w:szCs w:val="20"/>
          <w:lang w:val="uk-UA"/>
        </w:rPr>
      </w:pPr>
      <w:r>
        <w:rPr>
          <w:sz w:val="20"/>
          <w:szCs w:val="20"/>
          <w:lang w:val="uk-UA"/>
        </w:rPr>
        <w:t>В</w:t>
      </w:r>
      <w:r w:rsidR="00E3423F">
        <w:rPr>
          <w:sz w:val="20"/>
          <w:szCs w:val="20"/>
          <w:lang w:val="uk-UA"/>
        </w:rPr>
        <w:t>еличини відповідного зміщення тиску фазового перетворення в ізотермічних умовах подано у таб.4.</w:t>
      </w:r>
    </w:p>
    <w:p w:rsidR="00C243F3" w:rsidRPr="00637586" w:rsidRDefault="00C243F3" w:rsidP="00C243F3">
      <w:pPr>
        <w:spacing w:line="360" w:lineRule="auto"/>
        <w:jc w:val="right"/>
        <w:rPr>
          <w:sz w:val="20"/>
          <w:szCs w:val="20"/>
          <w:lang w:val="uk-UA"/>
        </w:rPr>
      </w:pPr>
      <w:r>
        <w:rPr>
          <w:sz w:val="20"/>
          <w:szCs w:val="20"/>
          <w:lang w:val="uk-UA"/>
        </w:rPr>
        <w:t>Таблиця 4</w:t>
      </w:r>
    </w:p>
    <w:p w:rsidR="00C243F3" w:rsidRPr="00637586" w:rsidRDefault="00C243F3" w:rsidP="00C243F3">
      <w:pPr>
        <w:spacing w:line="360" w:lineRule="auto"/>
        <w:jc w:val="center"/>
        <w:rPr>
          <w:sz w:val="20"/>
          <w:szCs w:val="20"/>
          <w:lang w:val="uk-UA"/>
        </w:rPr>
      </w:pPr>
      <w:r w:rsidRPr="00637586">
        <w:rPr>
          <w:sz w:val="20"/>
          <w:szCs w:val="20"/>
          <w:lang w:val="uk-UA"/>
        </w:rPr>
        <w:t>Зміщення тиску фазового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687"/>
        <w:gridCol w:w="2311"/>
      </w:tblGrid>
      <w:tr w:rsidR="00C243F3" w:rsidRPr="0023448C" w:rsidTr="00EB269C">
        <w:tc>
          <w:tcPr>
            <w:tcW w:w="2136"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92"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Зміщення параметрів точки фазового переходу</w:t>
            </w:r>
          </w:p>
        </w:tc>
        <w:tc>
          <w:tcPr>
            <w:tcW w:w="2376" w:type="dxa"/>
            <w:shd w:val="clear" w:color="auto" w:fill="auto"/>
          </w:tcPr>
          <w:p w:rsidR="00C243F3" w:rsidRPr="0023448C" w:rsidRDefault="00C243F3" w:rsidP="0023448C">
            <w:pPr>
              <w:jc w:val="center"/>
              <w:rPr>
                <w:rFonts w:eastAsia="Calibri"/>
                <w:sz w:val="20"/>
                <w:szCs w:val="20"/>
                <w:lang w:val="uk-UA"/>
              </w:rPr>
            </w:pPr>
            <w:r w:rsidRPr="0023448C">
              <w:rPr>
                <w:rFonts w:eastAsia="Calibri"/>
                <w:sz w:val="20"/>
                <w:szCs w:val="20"/>
                <w:lang w:val="uk-UA"/>
              </w:rPr>
              <w:t>Досліджувана</w:t>
            </w:r>
          </w:p>
          <w:p w:rsidR="00C243F3" w:rsidRPr="0023448C" w:rsidRDefault="00C243F3" w:rsidP="0023448C">
            <w:pPr>
              <w:jc w:val="center"/>
              <w:rPr>
                <w:rFonts w:eastAsia="Calibri"/>
                <w:sz w:val="20"/>
                <w:szCs w:val="20"/>
                <w:lang w:val="uk-UA"/>
              </w:rPr>
            </w:pPr>
            <w:proofErr w:type="spellStart"/>
            <w:r w:rsidRPr="0023448C">
              <w:rPr>
                <w:rFonts w:eastAsia="Calibri"/>
                <w:sz w:val="20"/>
                <w:szCs w:val="20"/>
                <w:lang w:val="uk-UA"/>
              </w:rPr>
              <w:t>концентація</w:t>
            </w:r>
            <w:proofErr w:type="spellEnd"/>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b/>
                <w:bCs/>
                <w:sz w:val="20"/>
                <w:szCs w:val="20"/>
                <w:lang w:val="uk-UA"/>
              </w:rPr>
            </w:pPr>
            <w:r w:rsidRPr="0023448C">
              <w:rPr>
                <w:rFonts w:eastAsia="Calibri"/>
                <w:b/>
                <w:bCs/>
                <w:position w:val="-12"/>
                <w:sz w:val="20"/>
                <w:szCs w:val="20"/>
                <w:lang w:val="uk-UA"/>
              </w:rPr>
              <w:object w:dxaOrig="1080" w:dyaOrig="360">
                <v:shape id="_x0000_i1060" type="#_x0000_t75" style="width:54.9pt;height:18.45pt" o:ole="">
                  <v:imagedata r:id="rId62" o:title=""/>
                </v:shape>
                <o:OLEObject Type="Embed" ProgID="Equation.DSMT4" ShapeID="_x0000_i1060" DrawAspect="Content" ObjectID="_1542541209" r:id="rId74"/>
              </w:object>
            </w:r>
          </w:p>
        </w:tc>
        <w:tc>
          <w:tcPr>
            <w:tcW w:w="2792" w:type="dxa"/>
            <w:shd w:val="clear" w:color="auto" w:fill="auto"/>
            <w:vAlign w:val="center"/>
          </w:tcPr>
          <w:p w:rsidR="00C243F3" w:rsidRPr="0023448C" w:rsidRDefault="00C243F3" w:rsidP="00EB269C">
            <w:pPr>
              <w:spacing w:line="360" w:lineRule="auto"/>
              <w:jc w:val="center"/>
              <w:rPr>
                <w:rFonts w:eastAsia="Calibri"/>
                <w:b/>
                <w:bCs/>
                <w:sz w:val="20"/>
                <w:szCs w:val="20"/>
                <w:lang w:val="uk-UA"/>
              </w:rPr>
            </w:pPr>
            <w:r w:rsidRPr="0023448C">
              <w:rPr>
                <w:rFonts w:eastAsia="Calibri"/>
                <w:b/>
                <w:bCs/>
                <w:position w:val="-4"/>
                <w:sz w:val="20"/>
                <w:szCs w:val="20"/>
                <w:lang w:val="uk-UA"/>
              </w:rPr>
              <w:object w:dxaOrig="960" w:dyaOrig="220">
                <v:shape id="_x0000_i1061" type="#_x0000_t75" style="width:48.9pt;height:11.1pt" o:ole="">
                  <v:imagedata r:id="rId64" o:title=""/>
                </v:shape>
                <o:OLEObject Type="Embed" ProgID="Equation.DSMT4" ShapeID="_x0000_i1061" DrawAspect="Content" ObjectID="_1542541210" r:id="rId75"/>
              </w:object>
            </w:r>
          </w:p>
        </w:tc>
        <w:tc>
          <w:tcPr>
            <w:tcW w:w="2376" w:type="dxa"/>
            <w:vMerge w:val="restart"/>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position w:val="-12"/>
                <w:sz w:val="20"/>
                <w:szCs w:val="20"/>
                <w:lang w:val="uk-UA"/>
              </w:rPr>
              <w:object w:dxaOrig="900" w:dyaOrig="380">
                <v:shape id="_x0000_i1062" type="#_x0000_t75" style="width:44.75pt;height:19.4pt" o:ole="">
                  <v:imagedata r:id="rId54" o:title=""/>
                </v:shape>
                <o:OLEObject Type="Embed" ProgID="Equation.DSMT4" ShapeID="_x0000_i1062" DrawAspect="Content" ObjectID="_1542541211" r:id="rId76"/>
              </w:object>
            </w:r>
            <w:r w:rsidRPr="0023448C">
              <w:rPr>
                <w:rFonts w:eastAsia="Calibri"/>
                <w:sz w:val="20"/>
                <w:szCs w:val="20"/>
                <w:lang w:val="uk-UA"/>
              </w:rPr>
              <w:t>(газ)</w:t>
            </w:r>
          </w:p>
          <w:p w:rsidR="00C243F3" w:rsidRPr="0023448C" w:rsidRDefault="00C243F3" w:rsidP="0023448C">
            <w:pPr>
              <w:spacing w:line="360" w:lineRule="auto"/>
              <w:jc w:val="center"/>
              <w:rPr>
                <w:rFonts w:eastAsia="Calibri"/>
                <w:b/>
                <w:bCs/>
                <w:sz w:val="20"/>
                <w:szCs w:val="20"/>
                <w:lang w:val="uk-UA"/>
              </w:rPr>
            </w:pPr>
            <w:r w:rsidRPr="0023448C">
              <w:rPr>
                <w:rFonts w:eastAsia="Calibri"/>
                <w:b/>
                <w:position w:val="-12"/>
                <w:sz w:val="20"/>
                <w:szCs w:val="20"/>
                <w:lang w:val="uk-UA"/>
              </w:rPr>
              <w:object w:dxaOrig="999" w:dyaOrig="360">
                <v:shape id="_x0000_i1063" type="#_x0000_t75" style="width:49.85pt;height:18pt" o:ole="">
                  <v:imagedata r:id="rId77" o:title=""/>
                </v:shape>
                <o:OLEObject Type="Embed" ProgID="Equation.DSMT4" ShapeID="_x0000_i1063" DrawAspect="Content" ObjectID="_1542541212" r:id="rId78"/>
              </w:object>
            </w:r>
            <w:r w:rsidRPr="0023448C">
              <w:rPr>
                <w:rFonts w:eastAsia="Calibri"/>
                <w:sz w:val="20"/>
                <w:szCs w:val="20"/>
                <w:lang w:val="uk-UA"/>
              </w:rPr>
              <w:t>(рідина)</w:t>
            </w:r>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64" type="#_x0000_t75" style="width:41.55pt;height:17.55pt" o:ole="">
                  <v:imagedata r:id="rId68" o:title=""/>
                </v:shape>
                <o:OLEObject Type="Embed" ProgID="Equation.DSMT4" ShapeID="_x0000_i1064" DrawAspect="Content" ObjectID="_1542541213" r:id="rId79"/>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2792" w:type="dxa"/>
            <w:shd w:val="clear" w:color="auto" w:fill="auto"/>
            <w:vAlign w:val="center"/>
          </w:tcPr>
          <w:p w:rsidR="00C243F3" w:rsidRPr="0023448C" w:rsidRDefault="00C243F3" w:rsidP="00EB269C">
            <w:pPr>
              <w:spacing w:line="360" w:lineRule="auto"/>
              <w:jc w:val="center"/>
              <w:rPr>
                <w:rFonts w:eastAsia="Calibri"/>
                <w:sz w:val="20"/>
                <w:szCs w:val="20"/>
                <w:lang w:val="uk-UA"/>
              </w:rPr>
            </w:pPr>
            <w:r w:rsidRPr="0023448C">
              <w:rPr>
                <w:rFonts w:eastAsia="Calibri"/>
                <w:position w:val="-18"/>
                <w:sz w:val="20"/>
                <w:szCs w:val="20"/>
                <w:lang w:val="uk-UA"/>
              </w:rPr>
              <w:object w:dxaOrig="1040" w:dyaOrig="420">
                <v:shape id="_x0000_i1065" type="#_x0000_t75" style="width:52.15pt;height:21.25pt" o:ole="">
                  <v:imagedata r:id="rId80" o:title=""/>
                </v:shape>
                <o:OLEObject Type="Embed" ProgID="Equation.DSMT4" ShapeID="_x0000_i1065" DrawAspect="Content" ObjectID="_1542541214" r:id="rId81"/>
              </w:object>
            </w:r>
            <w:r w:rsidRPr="0023448C">
              <w:rPr>
                <w:rFonts w:eastAsia="Calibri"/>
                <w:sz w:val="20"/>
                <w:szCs w:val="20"/>
                <w:lang w:val="uk-UA"/>
              </w:rPr>
              <w:t xml:space="preserve"> кПа</w:t>
            </w:r>
          </w:p>
        </w:tc>
        <w:tc>
          <w:tcPr>
            <w:tcW w:w="2376" w:type="dxa"/>
            <w:vMerge/>
            <w:shd w:val="clear" w:color="auto" w:fill="auto"/>
          </w:tcPr>
          <w:p w:rsidR="00C243F3" w:rsidRPr="0023448C" w:rsidRDefault="00C243F3" w:rsidP="0023448C">
            <w:pPr>
              <w:spacing w:line="360" w:lineRule="auto"/>
              <w:rPr>
                <w:rFonts w:eastAsia="Calibri"/>
                <w:b/>
                <w:sz w:val="20"/>
                <w:szCs w:val="20"/>
                <w:lang w:val="uk-UA"/>
              </w:rPr>
            </w:pPr>
          </w:p>
        </w:tc>
      </w:tr>
    </w:tbl>
    <w:p w:rsidR="00E3423F" w:rsidRDefault="00E3423F" w:rsidP="007B141F">
      <w:pPr>
        <w:ind w:firstLine="397"/>
        <w:jc w:val="both"/>
        <w:rPr>
          <w:sz w:val="20"/>
          <w:szCs w:val="20"/>
          <w:lang w:val="uk-UA"/>
        </w:rPr>
      </w:pPr>
    </w:p>
    <w:p w:rsidR="00BD4F2C" w:rsidRPr="00BD4F2C" w:rsidRDefault="00BD4F2C" w:rsidP="00BD4F2C">
      <w:pPr>
        <w:ind w:firstLine="397"/>
        <w:jc w:val="both"/>
        <w:rPr>
          <w:sz w:val="20"/>
          <w:szCs w:val="20"/>
          <w:lang w:val="uk-UA"/>
        </w:rPr>
      </w:pPr>
      <w:r w:rsidRPr="00BD4F2C">
        <w:rPr>
          <w:sz w:val="20"/>
          <w:szCs w:val="20"/>
          <w:lang w:val="uk-UA"/>
        </w:rPr>
        <w:lastRenderedPageBreak/>
        <w:t xml:space="preserve">У випадку фазової рівноваги </w:t>
      </w:r>
      <w:r w:rsidR="00672AC6">
        <w:rPr>
          <w:sz w:val="20"/>
          <w:szCs w:val="20"/>
          <w:lang w:val="uk-UA"/>
        </w:rPr>
        <w:t xml:space="preserve">типу </w:t>
      </w:r>
      <w:r w:rsidRPr="00BD4F2C">
        <w:rPr>
          <w:sz w:val="20"/>
          <w:szCs w:val="20"/>
          <w:lang w:val="uk-UA"/>
        </w:rPr>
        <w:t>«рідина – пара» густина</w:t>
      </w:r>
      <w:r w:rsidR="00672AC6">
        <w:rPr>
          <w:sz w:val="20"/>
          <w:szCs w:val="20"/>
          <w:lang w:val="uk-UA"/>
        </w:rPr>
        <w:t>, яку має рідка фаза</w:t>
      </w:r>
      <w:r w:rsidRPr="00BD4F2C">
        <w:rPr>
          <w:sz w:val="20"/>
          <w:szCs w:val="20"/>
          <w:lang w:val="uk-UA"/>
        </w:rPr>
        <w:t xml:space="preserve"> </w:t>
      </w:r>
      <w:r w:rsidR="00672AC6">
        <w:rPr>
          <w:sz w:val="20"/>
          <w:szCs w:val="20"/>
          <w:lang w:val="uk-UA"/>
        </w:rPr>
        <w:t xml:space="preserve">перевищує </w:t>
      </w:r>
      <w:r w:rsidRPr="00BD4F2C">
        <w:rPr>
          <w:sz w:val="20"/>
          <w:szCs w:val="20"/>
          <w:lang w:val="uk-UA"/>
        </w:rPr>
        <w:t xml:space="preserve">густину </w:t>
      </w:r>
      <w:r w:rsidR="00672AC6">
        <w:rPr>
          <w:sz w:val="20"/>
          <w:szCs w:val="20"/>
          <w:lang w:val="uk-UA"/>
        </w:rPr>
        <w:t>газоподібної фази</w:t>
      </w:r>
      <w:r w:rsidRPr="00BD4F2C">
        <w:rPr>
          <w:sz w:val="20"/>
          <w:szCs w:val="20"/>
          <w:lang w:val="uk-UA"/>
        </w:rPr>
        <w:t xml:space="preserve">, </w:t>
      </w:r>
      <w:r w:rsidR="009556D8">
        <w:rPr>
          <w:sz w:val="20"/>
          <w:szCs w:val="20"/>
          <w:lang w:val="uk-UA"/>
        </w:rPr>
        <w:t>тоді, як час існування</w:t>
      </w:r>
      <w:r w:rsidRPr="00BD4F2C">
        <w:rPr>
          <w:sz w:val="20"/>
          <w:szCs w:val="20"/>
          <w:lang w:val="uk-UA"/>
        </w:rPr>
        <w:t xml:space="preserve"> збудженого стану молекул пари може </w:t>
      </w:r>
      <w:r w:rsidR="009556D8">
        <w:rPr>
          <w:sz w:val="20"/>
          <w:szCs w:val="20"/>
          <w:lang w:val="uk-UA"/>
        </w:rPr>
        <w:t>значно перевищувати</w:t>
      </w:r>
      <w:r w:rsidRPr="00BD4F2C">
        <w:rPr>
          <w:sz w:val="20"/>
          <w:szCs w:val="20"/>
          <w:lang w:val="uk-UA"/>
        </w:rPr>
        <w:t xml:space="preserve"> час життя збудженого стану молекул рідини. </w:t>
      </w:r>
      <w:r w:rsidR="00926DB6">
        <w:rPr>
          <w:sz w:val="20"/>
          <w:szCs w:val="20"/>
          <w:lang w:val="uk-UA"/>
        </w:rPr>
        <w:t>Дане твердження справедливе</w:t>
      </w:r>
      <w:r w:rsidRPr="00BD4F2C">
        <w:rPr>
          <w:sz w:val="20"/>
          <w:szCs w:val="20"/>
          <w:lang w:val="uk-UA"/>
        </w:rPr>
        <w:t>,</w:t>
      </w:r>
      <w:r w:rsidR="00926DB6">
        <w:rPr>
          <w:sz w:val="20"/>
          <w:szCs w:val="20"/>
          <w:lang w:val="uk-UA"/>
        </w:rPr>
        <w:t xml:space="preserve"> коли</w:t>
      </w:r>
      <w:r w:rsidRPr="00BD4F2C">
        <w:rPr>
          <w:sz w:val="20"/>
          <w:szCs w:val="20"/>
          <w:lang w:val="uk-UA"/>
        </w:rPr>
        <w:t xml:space="preserve"> </w:t>
      </w:r>
      <w:r w:rsidR="00926DB6">
        <w:rPr>
          <w:sz w:val="20"/>
          <w:szCs w:val="20"/>
          <w:lang w:val="uk-UA"/>
        </w:rPr>
        <w:t xml:space="preserve">даний </w:t>
      </w:r>
      <w:r w:rsidRPr="00BD4F2C">
        <w:rPr>
          <w:sz w:val="20"/>
          <w:szCs w:val="20"/>
          <w:lang w:val="uk-UA"/>
        </w:rPr>
        <w:t>час визначається зіткненням</w:t>
      </w:r>
      <w:r w:rsidR="00926DB6">
        <w:rPr>
          <w:sz w:val="20"/>
          <w:szCs w:val="20"/>
          <w:lang w:val="uk-UA"/>
        </w:rPr>
        <w:t>и</w:t>
      </w:r>
      <w:r w:rsidRPr="00BD4F2C">
        <w:rPr>
          <w:sz w:val="20"/>
          <w:szCs w:val="20"/>
          <w:lang w:val="uk-UA"/>
        </w:rPr>
        <w:t xml:space="preserve"> молекул. </w:t>
      </w:r>
      <w:r w:rsidR="00926DB6">
        <w:rPr>
          <w:sz w:val="20"/>
          <w:szCs w:val="20"/>
          <w:lang w:val="uk-UA"/>
        </w:rPr>
        <w:t>Д</w:t>
      </w:r>
      <w:r w:rsidRPr="00BD4F2C">
        <w:rPr>
          <w:sz w:val="20"/>
          <w:szCs w:val="20"/>
          <w:lang w:val="uk-UA"/>
        </w:rPr>
        <w:t xml:space="preserve">ля однокомпонентної </w:t>
      </w:r>
      <w:r w:rsidR="00926DB6">
        <w:rPr>
          <w:sz w:val="20"/>
          <w:szCs w:val="20"/>
          <w:lang w:val="uk-UA"/>
        </w:rPr>
        <w:t>системи</w:t>
      </w:r>
      <w:r w:rsidRPr="00BD4F2C">
        <w:rPr>
          <w:sz w:val="20"/>
          <w:szCs w:val="20"/>
          <w:lang w:val="uk-UA"/>
        </w:rPr>
        <w:t xml:space="preserve">, </w:t>
      </w:r>
      <w:r w:rsidR="00926DB6">
        <w:rPr>
          <w:sz w:val="20"/>
          <w:szCs w:val="20"/>
          <w:lang w:val="uk-UA"/>
        </w:rPr>
        <w:t>для якої</w:t>
      </w:r>
      <w:r w:rsidRPr="00BD4F2C">
        <w:rPr>
          <w:sz w:val="20"/>
          <w:szCs w:val="20"/>
          <w:lang w:val="uk-UA"/>
        </w:rPr>
        <w:t xml:space="preserve"> час </w:t>
      </w:r>
      <w:r w:rsidR="00926DB6">
        <w:rPr>
          <w:sz w:val="20"/>
          <w:szCs w:val="20"/>
          <w:lang w:val="uk-UA"/>
        </w:rPr>
        <w:t>існування</w:t>
      </w:r>
      <w:r w:rsidRPr="00BD4F2C">
        <w:rPr>
          <w:sz w:val="20"/>
          <w:szCs w:val="20"/>
          <w:lang w:val="uk-UA"/>
        </w:rPr>
        <w:t xml:space="preserve"> збудженого стану молекул пари не перевищує час </w:t>
      </w:r>
      <w:r w:rsidR="00926DB6">
        <w:rPr>
          <w:sz w:val="20"/>
          <w:szCs w:val="20"/>
          <w:lang w:val="uk-UA"/>
        </w:rPr>
        <w:t xml:space="preserve">існування </w:t>
      </w:r>
      <w:r w:rsidRPr="00BD4F2C">
        <w:rPr>
          <w:sz w:val="20"/>
          <w:szCs w:val="20"/>
          <w:lang w:val="uk-UA"/>
        </w:rPr>
        <w:t xml:space="preserve">збудженого стану молекул </w:t>
      </w:r>
      <w:r w:rsidR="00926DB6">
        <w:rPr>
          <w:sz w:val="20"/>
          <w:szCs w:val="20"/>
          <w:lang w:val="uk-UA"/>
        </w:rPr>
        <w:t xml:space="preserve">рідкої фази, виконується співвідношення </w:t>
      </w:r>
      <w:r w:rsidR="00926DB6" w:rsidRPr="00F01E9E">
        <w:rPr>
          <w:color w:val="000000"/>
          <w:position w:val="-12"/>
        </w:rPr>
        <w:object w:dxaOrig="700" w:dyaOrig="360">
          <v:shape id="_x0000_i1066" type="#_x0000_t75" style="width:34.6pt;height:18pt" o:ole="">
            <v:imagedata r:id="rId82" o:title=""/>
          </v:shape>
          <o:OLEObject Type="Embed" ProgID="Equation.DSMT4" ShapeID="_x0000_i1066" DrawAspect="Content" ObjectID="_1542541215" r:id="rId83"/>
        </w:object>
      </w:r>
      <w:r w:rsidRPr="00BD4F2C">
        <w:rPr>
          <w:sz w:val="20"/>
          <w:szCs w:val="20"/>
          <w:lang w:val="uk-UA"/>
        </w:rPr>
        <w:t xml:space="preserve">, тобто температура </w:t>
      </w:r>
      <w:r w:rsidR="00926DB6">
        <w:rPr>
          <w:sz w:val="20"/>
          <w:szCs w:val="20"/>
          <w:lang w:val="uk-UA"/>
        </w:rPr>
        <w:t xml:space="preserve">фазового переходу </w:t>
      </w:r>
      <w:r w:rsidRPr="00BD4F2C">
        <w:rPr>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Pr="00BD4F2C">
        <w:rPr>
          <w:sz w:val="20"/>
          <w:szCs w:val="20"/>
          <w:lang w:val="uk-UA"/>
        </w:rPr>
        <w:t xml:space="preserve">може бути різним. Тому,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12298E">
        <w:rPr>
          <w:color w:val="000000"/>
        </w:rPr>
        <w:t xml:space="preserve"> </w:t>
      </w:r>
      <w:proofErr w:type="spellStart"/>
      <w:r w:rsidR="0012298E" w:rsidRPr="0012298E">
        <w:rPr>
          <w:color w:val="000000"/>
          <w:sz w:val="20"/>
          <w:szCs w:val="20"/>
        </w:rPr>
        <w:t>може</w:t>
      </w:r>
      <w:proofErr w:type="spellEnd"/>
      <w:r w:rsidR="0012298E" w:rsidRPr="0012298E">
        <w:rPr>
          <w:color w:val="000000"/>
          <w:sz w:val="20"/>
          <w:szCs w:val="20"/>
        </w:rPr>
        <w:t xml:space="preserve"> </w:t>
      </w:r>
      <w:proofErr w:type="spellStart"/>
      <w:r w:rsidR="0012298E" w:rsidRPr="0012298E">
        <w:rPr>
          <w:color w:val="000000"/>
          <w:sz w:val="20"/>
          <w:szCs w:val="20"/>
        </w:rPr>
        <w:t>виконуватись</w:t>
      </w:r>
      <w:proofErr w:type="spellEnd"/>
      <w:r w:rsidR="0012298E" w:rsidRPr="0012298E">
        <w:rPr>
          <w:color w:val="000000"/>
          <w:sz w:val="20"/>
          <w:szCs w:val="20"/>
        </w:rPr>
        <w:t xml:space="preserve"> </w:t>
      </w:r>
      <w:proofErr w:type="spellStart"/>
      <w:r w:rsidR="0012298E" w:rsidRPr="0012298E">
        <w:rPr>
          <w:color w:val="000000"/>
          <w:sz w:val="20"/>
          <w:szCs w:val="20"/>
        </w:rPr>
        <w:t>умова</w:t>
      </w:r>
      <w:proofErr w:type="spellEnd"/>
      <w:r w:rsidR="0012298E" w:rsidRPr="0012298E">
        <w:rPr>
          <w:color w:val="000000"/>
          <w:sz w:val="20"/>
          <w:szCs w:val="20"/>
        </w:rPr>
        <w:t xml:space="preserve"> </w:t>
      </w:r>
      <w:r w:rsidR="0012298E" w:rsidRPr="0012298E">
        <w:rPr>
          <w:color w:val="000000"/>
          <w:position w:val="-12"/>
          <w:sz w:val="20"/>
          <w:szCs w:val="20"/>
        </w:rPr>
        <w:object w:dxaOrig="700" w:dyaOrig="360">
          <v:shape id="_x0000_i1067" type="#_x0000_t75" style="width:34.6pt;height:18pt" o:ole="">
            <v:imagedata r:id="rId84" o:title=""/>
          </v:shape>
          <o:OLEObject Type="Embed" ProgID="Equation.DSMT4" ShapeID="_x0000_i1067" DrawAspect="Content" ObjectID="_1542541216" r:id="rId85"/>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68" type="#_x0000_t75" style="width:36pt;height:18pt" o:ole="">
            <v:imagedata r:id="rId86" o:title=""/>
          </v:shape>
          <o:OLEObject Type="Embed" ProgID="Equation.DSMT4" ShapeID="_x0000_i1068" DrawAspect="Content" ObjectID="_1542541217" r:id="rId87"/>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P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040C20">
        <w:rPr>
          <w:sz w:val="20"/>
          <w:szCs w:val="20"/>
          <w:lang w:val="uk-UA"/>
        </w:rPr>
        <w:t>є приблизно 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69" type="#_x0000_t75" style="width:34.6pt;height:18pt" o:ole="">
            <v:imagedata r:id="rId88" o:title=""/>
          </v:shape>
          <o:OLEObject Type="Embed" ProgID="Equation.DSMT4" ShapeID="_x0000_i1069" DrawAspect="Content" ObjectID="_1542541218" r:id="rId89"/>
        </w:object>
      </w:r>
      <w:r w:rsidRPr="00BD4F2C">
        <w:rPr>
          <w:sz w:val="20"/>
          <w:szCs w:val="20"/>
          <w:lang w:val="uk-UA"/>
        </w:rPr>
        <w:t>, то температура сублімації збільшуватиметься, а в протилежному випадку – зменшуватиметься.</w:t>
      </w:r>
    </w:p>
    <w:p w:rsidR="002B159A" w:rsidRDefault="00864689" w:rsidP="00BD4F2C">
      <w:pPr>
        <w:ind w:firstLine="397"/>
        <w:jc w:val="both"/>
        <w:rPr>
          <w:sz w:val="20"/>
          <w:szCs w:val="20"/>
          <w:lang w:val="uk-UA"/>
        </w:rPr>
      </w:pPr>
      <w:r>
        <w:rPr>
          <w:sz w:val="20"/>
          <w:szCs w:val="20"/>
          <w:lang w:val="uk-UA"/>
        </w:rPr>
        <w:t>Апарат</w:t>
      </w:r>
      <w:r w:rsidR="00B27C68">
        <w:rPr>
          <w:sz w:val="20"/>
          <w:szCs w:val="20"/>
          <w:lang w:val="uk-UA"/>
        </w:rPr>
        <w:t xml:space="preserve"> класичної теорії рідин, який використовувався </w:t>
      </w:r>
      <w:r w:rsidR="002F475C">
        <w:rPr>
          <w:sz w:val="20"/>
          <w:szCs w:val="20"/>
          <w:lang w:val="uk-UA"/>
        </w:rPr>
        <w:t>як теоретична основа</w:t>
      </w:r>
      <w:r w:rsidR="00B27C68">
        <w:rPr>
          <w:sz w:val="20"/>
          <w:szCs w:val="20"/>
          <w:lang w:val="uk-UA"/>
        </w:rPr>
        <w:t xml:space="preserve"> роботи базується на застосуванні рівноважних кореляційних функцій. </w:t>
      </w:r>
      <w:r w:rsidR="00D30F20">
        <w:rPr>
          <w:sz w:val="20"/>
          <w:szCs w:val="20"/>
          <w:lang w:val="uk-UA"/>
        </w:rPr>
        <w:t>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з застосуванням термодинамічного підходу, оскільки коефіцієнти активності безпосередньо представляються через інтеграли від радіальних функцій розподілу, по-друге,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виразів з кореляційними</w:t>
      </w:r>
      <w:r w:rsidR="00FE52ED">
        <w:rPr>
          <w:sz w:val="20"/>
          <w:szCs w:val="20"/>
          <w:lang w:val="uk-UA"/>
        </w:rPr>
        <w:t xml:space="preserve"> функціями.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5B2298" w:rsidP="00175949">
      <w:pPr>
        <w:ind w:firstLine="426"/>
        <w:jc w:val="both"/>
        <w:rPr>
          <w:sz w:val="20"/>
          <w:szCs w:val="20"/>
          <w:lang w:val="uk-UA"/>
        </w:rPr>
      </w:pPr>
      <w:r>
        <w:rPr>
          <w:sz w:val="20"/>
          <w:szCs w:val="20"/>
          <w:lang w:val="uk-UA"/>
        </w:rPr>
        <w:t xml:space="preserve">У роботі для багатокомпонентної рідинної системи було узагальнено метод розрахунку ентропії шляхом її розкладу у ряд за кореляційними потенціалами, а </w:t>
      </w:r>
      <w:r>
        <w:rPr>
          <w:sz w:val="20"/>
          <w:szCs w:val="20"/>
          <w:lang w:val="uk-UA"/>
        </w:rPr>
        <w:lastRenderedPageBreak/>
        <w:t xml:space="preserve">також метод обчислення вільної енергії багатокомпонентної системи шляхом її представлення у вигляді діаграм з </w:t>
      </w:r>
      <w:r w:rsidRPr="005B2298">
        <w:rPr>
          <w:position w:val="-4"/>
          <w:sz w:val="20"/>
          <w:szCs w:val="20"/>
          <w:lang w:val="uk-UA"/>
        </w:rPr>
        <w:object w:dxaOrig="160" w:dyaOrig="180">
          <v:shape id="_x0000_i1070" type="#_x0000_t75" style="width:7.85pt;height:9.25pt" o:ole="">
            <v:imagedata r:id="rId90" o:title=""/>
          </v:shape>
          <o:OLEObject Type="Embed" ProgID="Equation.DSMT4" ShapeID="_x0000_i1070" DrawAspect="Content" ObjectID="_1542541219" r:id="rId91"/>
        </w:object>
      </w:r>
      <w:r>
        <w:rPr>
          <w:sz w:val="20"/>
          <w:szCs w:val="20"/>
          <w:lang w:val="uk-UA"/>
        </w:rPr>
        <w:t xml:space="preserve"> -зв’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7C027A" w:rsidRDefault="00175949" w:rsidP="00733B15">
      <w:pPr>
        <w:ind w:firstLine="426"/>
        <w:jc w:val="both"/>
        <w:rPr>
          <w:sz w:val="20"/>
          <w:szCs w:val="20"/>
          <w:lang w:val="uk-UA"/>
        </w:rPr>
      </w:pPr>
      <w:r>
        <w:rPr>
          <w:sz w:val="20"/>
          <w:szCs w:val="20"/>
          <w:lang w:val="uk-UA"/>
        </w:rPr>
        <w:t xml:space="preserve">У </w:t>
      </w:r>
      <w:r>
        <w:rPr>
          <w:b/>
          <w:sz w:val="20"/>
          <w:szCs w:val="20"/>
          <w:lang w:val="uk-UA"/>
        </w:rPr>
        <w:t xml:space="preserve">розділі 3 </w:t>
      </w:r>
      <w:r w:rsidRPr="004770AB">
        <w:rPr>
          <w:sz w:val="20"/>
          <w:szCs w:val="20"/>
          <w:lang w:val="uk-UA"/>
        </w:rPr>
        <w:t xml:space="preserve">На основі кореляційних функцій, отриманих методами комп'ютерного моделювання, було проаналізовано зміну тиску, вільної, внутрішньої енергії та ентропії рідинної системи внаслідок дії на неї радіаційного опромінення для різних концентрацій новоутворених компонентів. </w:t>
      </w:r>
      <w:r>
        <w:rPr>
          <w:sz w:val="20"/>
          <w:szCs w:val="20"/>
          <w:lang w:val="uk-UA"/>
        </w:rPr>
        <w:t>У другій частині розділу п</w:t>
      </w:r>
      <w:r w:rsidRPr="002A52CF">
        <w:rPr>
          <w:sz w:val="20"/>
          <w:szCs w:val="20"/>
          <w:lang w:val="uk-UA"/>
        </w:rPr>
        <w:t xml:space="preserve">оказано, як змінюється поведінка </w:t>
      </w:r>
      <w:proofErr w:type="spellStart"/>
      <w:r w:rsidRPr="002A52CF">
        <w:rPr>
          <w:sz w:val="20"/>
          <w:szCs w:val="20"/>
          <w:lang w:val="uk-UA"/>
        </w:rPr>
        <w:t>автокореляційних</w:t>
      </w:r>
      <w:proofErr w:type="spellEnd"/>
      <w:r w:rsidRPr="002A52CF">
        <w:rPr>
          <w:sz w:val="20"/>
          <w:szCs w:val="20"/>
          <w:lang w:val="uk-UA"/>
        </w:rPr>
        <w:t xml:space="preserve"> функцій швидкості в процесі фазового пе</w:t>
      </w:r>
      <w:r>
        <w:rPr>
          <w:sz w:val="20"/>
          <w:szCs w:val="20"/>
          <w:lang w:val="uk-UA"/>
        </w:rPr>
        <w:t xml:space="preserve">реходу пароутворення для аргону, що відбувається під дією радіаційного </w:t>
      </w:r>
      <w:proofErr w:type="spellStart"/>
      <w:r>
        <w:rPr>
          <w:sz w:val="20"/>
          <w:szCs w:val="20"/>
          <w:lang w:val="uk-UA"/>
        </w:rPr>
        <w:t>опрмінення</w:t>
      </w:r>
      <w:proofErr w:type="spellEnd"/>
      <w:r>
        <w:rPr>
          <w:sz w:val="20"/>
          <w:szCs w:val="20"/>
          <w:lang w:val="uk-UA"/>
        </w:rPr>
        <w:t>.</w:t>
      </w:r>
      <w:r w:rsidRPr="002A52CF">
        <w:rPr>
          <w:sz w:val="20"/>
          <w:szCs w:val="20"/>
          <w:lang w:val="uk-UA"/>
        </w:rPr>
        <w:t xml:space="preserve"> Проаналізовано відповідні коефіцієнти дифузії і показано, в який спосіб відбувається зміна дифузійних режимів у досліджуваній системі.</w:t>
      </w:r>
    </w:p>
    <w:p w:rsidR="00D8251E" w:rsidRPr="002F5C73" w:rsidRDefault="008B4EE0" w:rsidP="00733B15">
      <w:pPr>
        <w:ind w:firstLine="426"/>
        <w:jc w:val="both"/>
        <w:rPr>
          <w:sz w:val="20"/>
          <w:szCs w:val="20"/>
          <w:lang w:val="uk-UA"/>
        </w:rPr>
      </w:pPr>
      <w:r>
        <w:rPr>
          <w:sz w:val="20"/>
          <w:szCs w:val="20"/>
          <w:lang w:val="uk-UA"/>
        </w:rPr>
        <w:t>Постановка комп’ютерного експерименту виконувалася за зовнішніх умов наведених у таб.5.</w:t>
      </w:r>
      <w:r w:rsidR="00896597">
        <w:rPr>
          <w:sz w:val="20"/>
          <w:szCs w:val="20"/>
          <w:lang w:val="uk-UA"/>
        </w:rPr>
        <w:t xml:space="preserve"> </w:t>
      </w:r>
      <w:r w:rsidR="002F5C73">
        <w:rPr>
          <w:sz w:val="20"/>
          <w:szCs w:val="20"/>
          <w:lang w:val="uk-UA"/>
        </w:rPr>
        <w:t xml:space="preserve">Взаємодія у системі моделювалася потенціалом </w:t>
      </w:r>
      <w:proofErr w:type="spellStart"/>
      <w:r w:rsidR="002F5C73">
        <w:rPr>
          <w:sz w:val="20"/>
          <w:szCs w:val="20"/>
          <w:lang w:val="uk-UA"/>
        </w:rPr>
        <w:t>Леннарда</w:t>
      </w:r>
      <w:proofErr w:type="spellEnd"/>
      <w:r w:rsidR="002F5C73">
        <w:rPr>
          <w:sz w:val="20"/>
          <w:szCs w:val="20"/>
          <w:lang w:val="uk-UA"/>
        </w:rPr>
        <w:t xml:space="preserve">-Джонса типу </w:t>
      </w:r>
      <w:r w:rsidR="004264A7">
        <w:rPr>
          <w:sz w:val="20"/>
          <w:szCs w:val="20"/>
          <w:lang w:val="uk-UA"/>
        </w:rPr>
        <w:t>«</w:t>
      </w:r>
      <w:r w:rsidR="002F5C73">
        <w:rPr>
          <w:sz w:val="20"/>
          <w:szCs w:val="20"/>
          <w:lang w:val="uk-UA"/>
        </w:rPr>
        <w:t>6-12</w:t>
      </w:r>
      <w:r w:rsidR="004264A7">
        <w:rPr>
          <w:sz w:val="20"/>
          <w:szCs w:val="20"/>
          <w:lang w:val="uk-UA"/>
        </w:rPr>
        <w:t>»</w:t>
      </w:r>
      <w:r w:rsidR="00AC4969">
        <w:rPr>
          <w:sz w:val="20"/>
          <w:szCs w:val="20"/>
          <w:lang w:val="uk-UA"/>
        </w:rPr>
        <w:t xml:space="preserve">, параметри якого </w:t>
      </w:r>
      <w:r w:rsidR="00AC4969" w:rsidRPr="00AC4969">
        <w:rPr>
          <w:position w:val="-4"/>
          <w:sz w:val="20"/>
          <w:szCs w:val="20"/>
          <w:lang w:val="uk-UA"/>
        </w:rPr>
        <w:object w:dxaOrig="200" w:dyaOrig="180">
          <v:shape id="_x0000_i1071" type="#_x0000_t75" style="width:10.15pt;height:9.25pt" o:ole="">
            <v:imagedata r:id="rId92" o:title=""/>
          </v:shape>
          <o:OLEObject Type="Embed" ProgID="Equation.DSMT4" ShapeID="_x0000_i1071" DrawAspect="Content" ObjectID="_1542541220" r:id="rId93"/>
        </w:object>
      </w:r>
      <w:r w:rsidR="00896597">
        <w:rPr>
          <w:sz w:val="20"/>
          <w:szCs w:val="20"/>
          <w:lang w:val="uk-UA"/>
        </w:rPr>
        <w:t xml:space="preserve"> </w:t>
      </w:r>
      <w:r w:rsidR="00AC4969">
        <w:rPr>
          <w:sz w:val="20"/>
          <w:szCs w:val="20"/>
          <w:lang w:val="uk-UA"/>
        </w:rPr>
        <w:t xml:space="preserve">і </w:t>
      </w:r>
      <w:r w:rsidR="00AC4969" w:rsidRPr="00AC4969">
        <w:rPr>
          <w:position w:val="-4"/>
          <w:sz w:val="20"/>
          <w:szCs w:val="20"/>
          <w:lang w:val="uk-UA"/>
        </w:rPr>
        <w:object w:dxaOrig="160" w:dyaOrig="180">
          <v:shape id="_x0000_i1072" type="#_x0000_t75" style="width:7.85pt;height:9.25pt" o:ole="">
            <v:imagedata r:id="rId94" o:title=""/>
          </v:shape>
          <o:OLEObject Type="Embed" ProgID="Equation.DSMT4" ShapeID="_x0000_i1072" DrawAspect="Content" ObjectID="_1542541221" r:id="rId95"/>
        </w:object>
      </w:r>
      <w:r w:rsidR="00896597">
        <w:rPr>
          <w:sz w:val="20"/>
          <w:szCs w:val="20"/>
          <w:lang w:val="uk-UA"/>
        </w:rPr>
        <w:t xml:space="preserve"> </w:t>
      </w:r>
      <w:r w:rsidR="00AC4969">
        <w:rPr>
          <w:sz w:val="20"/>
          <w:szCs w:val="20"/>
          <w:lang w:val="uk-UA"/>
        </w:rPr>
        <w:t>для кожного випадку наведені у таб.5.</w:t>
      </w:r>
    </w:p>
    <w:p w:rsidR="00EC04F3" w:rsidRDefault="00EC04F3" w:rsidP="00D8251E">
      <w:pPr>
        <w:ind w:firstLine="397"/>
        <w:jc w:val="both"/>
        <w:rPr>
          <w:sz w:val="20"/>
          <w:szCs w:val="20"/>
          <w:lang w:val="uk-UA"/>
        </w:rPr>
      </w:pPr>
    </w:p>
    <w:p w:rsidR="008B4EE0" w:rsidRPr="008B4EE0" w:rsidRDefault="008B4EE0" w:rsidP="008B4EE0">
      <w:pPr>
        <w:jc w:val="right"/>
        <w:rPr>
          <w:sz w:val="20"/>
          <w:szCs w:val="20"/>
          <w:lang w:val="uk-UA"/>
        </w:rPr>
      </w:pPr>
      <w:r w:rsidRPr="008B4EE0">
        <w:rPr>
          <w:sz w:val="20"/>
          <w:szCs w:val="20"/>
          <w:lang w:val="uk-UA"/>
        </w:rPr>
        <w:t>Таблиця</w:t>
      </w:r>
      <w:r w:rsidR="000C17BC">
        <w:rPr>
          <w:sz w:val="20"/>
          <w:szCs w:val="20"/>
          <w:lang w:val="uk-UA"/>
        </w:rPr>
        <w:t xml:space="preserve"> 5</w:t>
      </w:r>
    </w:p>
    <w:p w:rsidR="008B2544" w:rsidRDefault="008B2544" w:rsidP="008B4EE0">
      <w:pPr>
        <w:jc w:val="center"/>
        <w:rPr>
          <w:sz w:val="20"/>
          <w:szCs w:val="20"/>
          <w:lang w:val="uk-UA"/>
        </w:rPr>
      </w:pPr>
    </w:p>
    <w:p w:rsidR="008B4EE0" w:rsidRPr="008B2544" w:rsidRDefault="008B4EE0" w:rsidP="008B4EE0">
      <w:pPr>
        <w:jc w:val="center"/>
        <w:rPr>
          <w:sz w:val="20"/>
          <w:szCs w:val="20"/>
          <w:lang w:val="uk-UA"/>
        </w:rPr>
      </w:pPr>
      <w:r w:rsidRPr="008B2544">
        <w:rPr>
          <w:sz w:val="20"/>
          <w:szCs w:val="20"/>
          <w:lang w:val="uk-UA"/>
        </w:rPr>
        <w:t>Параметри систем, що досліджувалися в роботі методами комп'ютерного експерименту</w:t>
      </w:r>
    </w:p>
    <w:tbl>
      <w:tblPr>
        <w:tblW w:w="71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417"/>
        <w:gridCol w:w="1418"/>
        <w:gridCol w:w="708"/>
        <w:gridCol w:w="816"/>
        <w:gridCol w:w="567"/>
        <w:gridCol w:w="851"/>
      </w:tblGrid>
      <w:tr w:rsidR="008B4EE0" w:rsidRPr="00AD5884" w:rsidTr="000178E3">
        <w:trPr>
          <w:trHeight w:val="280"/>
        </w:trPr>
        <w:tc>
          <w:tcPr>
            <w:tcW w:w="1419" w:type="dxa"/>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Завдання</w:t>
            </w:r>
          </w:p>
        </w:tc>
        <w:tc>
          <w:tcPr>
            <w:tcW w:w="3543" w:type="dxa"/>
            <w:gridSpan w:val="3"/>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Речовина</w:t>
            </w:r>
          </w:p>
        </w:tc>
        <w:tc>
          <w:tcPr>
            <w:tcW w:w="2234" w:type="dxa"/>
            <w:gridSpan w:val="3"/>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Параметри</w:t>
            </w:r>
          </w:p>
        </w:tc>
      </w:tr>
      <w:tr w:rsidR="008B4EE0" w:rsidRPr="00AD5884" w:rsidTr="000178E3">
        <w:trPr>
          <w:trHeight w:val="47"/>
        </w:trPr>
        <w:tc>
          <w:tcPr>
            <w:tcW w:w="1419"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Тип</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ε, К</w:t>
            </w:r>
          </w:p>
        </w:tc>
        <w:tc>
          <w:tcPr>
            <w:tcW w:w="70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σ, нм</w:t>
            </w:r>
          </w:p>
        </w:tc>
        <w:tc>
          <w:tcPr>
            <w:tcW w:w="2234" w:type="dxa"/>
            <w:gridSpan w:val="3"/>
            <w:vMerge/>
            <w:shd w:val="clear" w:color="auto" w:fill="auto"/>
            <w:vAlign w:val="center"/>
          </w:tcPr>
          <w:p w:rsidR="008B4EE0" w:rsidRPr="00AD5884" w:rsidRDefault="008B4EE0" w:rsidP="007C3AFE">
            <w:pPr>
              <w:pStyle w:val="af4"/>
              <w:spacing w:after="0"/>
              <w:jc w:val="center"/>
              <w:rPr>
                <w:rFonts w:eastAsia="+mn-ea"/>
                <w:b/>
                <w:kern w:val="24"/>
                <w:sz w:val="18"/>
                <w:szCs w:val="18"/>
                <w:lang w:val="uk-UA"/>
              </w:rPr>
            </w:pPr>
          </w:p>
        </w:tc>
      </w:tr>
      <w:tr w:rsidR="008B4EE0" w:rsidRPr="00AD5884" w:rsidTr="007C3AFE">
        <w:trPr>
          <w:trHeight w:val="60"/>
        </w:trPr>
        <w:tc>
          <w:tcPr>
            <w:tcW w:w="1419" w:type="dxa"/>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Зміна тиску рідкого аргону під дією опромінення</w:t>
            </w: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 1–1</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125.7</w:t>
            </w:r>
          </w:p>
        </w:tc>
        <w:tc>
          <w:tcPr>
            <w:tcW w:w="708" w:type="dxa"/>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33,45</w:t>
            </w:r>
          </w:p>
        </w:tc>
        <w:tc>
          <w:tcPr>
            <w:tcW w:w="2234" w:type="dxa"/>
            <w:gridSpan w:val="3"/>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r>
      <w:tr w:rsidR="008B4EE0" w:rsidRPr="00AD5884" w:rsidTr="007C3AFE">
        <w:trPr>
          <w:trHeight w:val="662"/>
        </w:trPr>
        <w:tc>
          <w:tcPr>
            <w:tcW w:w="1419"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 2–2</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125</w:t>
            </w:r>
          </w:p>
        </w:tc>
        <w:tc>
          <w:tcPr>
            <w:tcW w:w="708"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816" w:type="dxa"/>
            <w:shd w:val="clear" w:color="auto" w:fill="auto"/>
            <w:vAlign w:val="center"/>
          </w:tcPr>
          <w:p w:rsidR="008B4EE0" w:rsidRPr="00AD5884" w:rsidRDefault="00823BE1" w:rsidP="007C3AFE">
            <w:pPr>
              <w:pStyle w:val="af4"/>
              <w:spacing w:before="0" w:beforeAutospacing="0" w:after="0" w:afterAutospacing="0"/>
              <w:jc w:val="center"/>
              <w:rPr>
                <w:rFonts w:eastAsia="+mn-ea"/>
                <w:kern w:val="24"/>
                <w:sz w:val="18"/>
                <w:szCs w:val="18"/>
                <w:lang w:val="uk-UA"/>
              </w:rPr>
            </w:pPr>
            <w:r>
              <w:rPr>
                <w:rFonts w:eastAsia="+mn-ea"/>
                <w:bCs/>
                <w:kern w:val="24"/>
                <w:sz w:val="18"/>
                <w:szCs w:val="18"/>
                <w:lang w:val="en-US"/>
              </w:rPr>
              <w:t>T</w:t>
            </w:r>
            <w:r w:rsidR="008B4EE0" w:rsidRPr="00AD5884">
              <w:rPr>
                <w:rFonts w:eastAsia="+mn-ea"/>
                <w:bCs/>
                <w:kern w:val="24"/>
                <w:sz w:val="18"/>
                <w:szCs w:val="18"/>
                <w:lang w:val="uk-UA"/>
              </w:rPr>
              <w:t>, К</w:t>
            </w:r>
          </w:p>
        </w:tc>
        <w:tc>
          <w:tcPr>
            <w:tcW w:w="567" w:type="dxa"/>
            <w:shd w:val="clear" w:color="auto" w:fill="auto"/>
            <w:vAlign w:val="center"/>
          </w:tcPr>
          <w:p w:rsidR="008B4EE0" w:rsidRPr="00AD5884" w:rsidRDefault="00823BE1" w:rsidP="007C3AFE">
            <w:pPr>
              <w:pStyle w:val="af4"/>
              <w:spacing w:before="0" w:beforeAutospacing="0" w:after="0" w:afterAutospacing="0"/>
              <w:jc w:val="center"/>
              <w:rPr>
                <w:rFonts w:eastAsia="+mn-ea"/>
                <w:kern w:val="24"/>
                <w:sz w:val="18"/>
                <w:szCs w:val="18"/>
                <w:lang w:val="uk-UA"/>
              </w:rPr>
            </w:pPr>
            <w:r w:rsidRPr="00823BE1">
              <w:rPr>
                <w:rFonts w:eastAsia="+mn-ea"/>
                <w:bCs/>
                <w:kern w:val="24"/>
                <w:position w:val="-8"/>
                <w:sz w:val="18"/>
                <w:szCs w:val="18"/>
                <w:lang w:val="uk-UA"/>
              </w:rPr>
              <w:object w:dxaOrig="180" w:dyaOrig="220">
                <v:shape id="_x0000_i1073" type="#_x0000_t75" style="width:9.25pt;height:10.6pt" o:ole="">
                  <v:imagedata r:id="rId96" o:title=""/>
                </v:shape>
                <o:OLEObject Type="Embed" ProgID="Equation.DSMT4" ShapeID="_x0000_i1073" DrawAspect="Content" ObjectID="_1542541222" r:id="rId97"/>
              </w:object>
            </w:r>
            <w:r w:rsidR="008B4EE0" w:rsidRPr="00AD5884">
              <w:rPr>
                <w:rFonts w:eastAsia="+mn-ea"/>
                <w:bCs/>
                <w:kern w:val="24"/>
                <w:sz w:val="18"/>
                <w:szCs w:val="18"/>
                <w:lang w:val="uk-UA"/>
              </w:rPr>
              <w:t>, кПа</w:t>
            </w:r>
          </w:p>
        </w:tc>
        <w:tc>
          <w:tcPr>
            <w:tcW w:w="851" w:type="dxa"/>
            <w:shd w:val="clear" w:color="auto" w:fill="auto"/>
            <w:vAlign w:val="center"/>
          </w:tcPr>
          <w:p w:rsidR="008B4EE0" w:rsidRPr="00AD5884" w:rsidRDefault="00823BE1" w:rsidP="00823BE1">
            <w:pPr>
              <w:pStyle w:val="af4"/>
              <w:spacing w:before="0" w:beforeAutospacing="0" w:after="0" w:afterAutospacing="0"/>
              <w:jc w:val="center"/>
              <w:rPr>
                <w:rFonts w:eastAsia="+mn-ea"/>
                <w:kern w:val="24"/>
                <w:sz w:val="18"/>
                <w:szCs w:val="18"/>
                <w:lang w:val="uk-UA"/>
              </w:rPr>
            </w:pPr>
            <w:r w:rsidRPr="00823BE1">
              <w:rPr>
                <w:rFonts w:eastAsia="+mn-ea"/>
                <w:kern w:val="24"/>
                <w:position w:val="-4"/>
                <w:sz w:val="18"/>
                <w:szCs w:val="18"/>
                <w:lang w:val="uk-UA"/>
              </w:rPr>
              <w:object w:dxaOrig="180" w:dyaOrig="180">
                <v:shape id="_x0000_i1074" type="#_x0000_t75" style="width:9.25pt;height:9.25pt" o:ole="">
                  <v:imagedata r:id="rId98" o:title=""/>
                </v:shape>
                <o:OLEObject Type="Embed" ProgID="Equation.DSMT4" ShapeID="_x0000_i1074" DrawAspect="Content" ObjectID="_1542541223" r:id="rId99"/>
              </w:object>
            </w:r>
            <w:r>
              <w:rPr>
                <w:rFonts w:eastAsia="+mn-ea"/>
                <w:kern w:val="24"/>
                <w:sz w:val="18"/>
                <w:szCs w:val="18"/>
              </w:rPr>
              <w:t>,</w:t>
            </w:r>
            <w:r>
              <w:rPr>
                <w:rFonts w:eastAsia="+mn-ea"/>
                <w:kern w:val="24"/>
                <w:sz w:val="18"/>
                <w:szCs w:val="18"/>
                <w:lang w:val="uk-UA"/>
              </w:rPr>
              <w:t xml:space="preserve"> </w:t>
            </w:r>
            <w:r w:rsidR="008B4EE0" w:rsidRPr="00AD5884">
              <w:rPr>
                <w:rFonts w:eastAsia="+mn-ea"/>
                <w:kern w:val="24"/>
                <w:sz w:val="18"/>
                <w:szCs w:val="18"/>
                <w:lang w:val="uk-UA"/>
              </w:rPr>
              <w:t>%</w:t>
            </w:r>
          </w:p>
        </w:tc>
      </w:tr>
      <w:tr w:rsidR="008B4EE0" w:rsidRPr="00AD5884" w:rsidTr="007C3AFE">
        <w:trPr>
          <w:trHeight w:val="392"/>
        </w:trPr>
        <w:tc>
          <w:tcPr>
            <w:tcW w:w="1419"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 1–2</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124.5</w:t>
            </w:r>
          </w:p>
        </w:tc>
        <w:tc>
          <w:tcPr>
            <w:tcW w:w="708"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816"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100</w:t>
            </w:r>
          </w:p>
        </w:tc>
        <w:tc>
          <w:tcPr>
            <w:tcW w:w="56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800</w:t>
            </w:r>
          </w:p>
        </w:tc>
        <w:tc>
          <w:tcPr>
            <w:tcW w:w="851" w:type="dxa"/>
            <w:shd w:val="clear" w:color="auto" w:fill="auto"/>
            <w:vAlign w:val="center"/>
          </w:tcPr>
          <w:p w:rsidR="008B4EE0" w:rsidRPr="00823BE1" w:rsidRDefault="008B4EE0" w:rsidP="007C3AFE">
            <w:pPr>
              <w:pStyle w:val="af4"/>
              <w:spacing w:before="0" w:beforeAutospacing="0" w:after="0" w:afterAutospacing="0"/>
              <w:jc w:val="center"/>
              <w:rPr>
                <w:rFonts w:eastAsia="+mn-ea"/>
                <w:kern w:val="24"/>
                <w:sz w:val="18"/>
                <w:szCs w:val="18"/>
              </w:rPr>
            </w:pPr>
            <w:r w:rsidRPr="00AD5884">
              <w:rPr>
                <w:rFonts w:eastAsia="+mn-ea"/>
                <w:kern w:val="24"/>
                <w:sz w:val="18"/>
                <w:szCs w:val="18"/>
                <w:lang w:val="uk-UA"/>
              </w:rPr>
              <w:t>1; 5; 10</w:t>
            </w:r>
            <w:r w:rsidRPr="00823BE1">
              <w:rPr>
                <w:rFonts w:eastAsia="+mn-ea"/>
                <w:kern w:val="24"/>
                <w:sz w:val="18"/>
                <w:szCs w:val="18"/>
              </w:rPr>
              <w:t>;15</w:t>
            </w:r>
          </w:p>
        </w:tc>
      </w:tr>
      <w:tr w:rsidR="00287694" w:rsidRPr="00AD5884" w:rsidTr="00287694">
        <w:trPr>
          <w:trHeight w:val="930"/>
        </w:trPr>
        <w:tc>
          <w:tcPr>
            <w:tcW w:w="1419"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Зміна динамічних характеристик рідкого аргону за фіксованої температури фазового переходу</w:t>
            </w:r>
          </w:p>
        </w:tc>
        <w:tc>
          <w:tcPr>
            <w:tcW w:w="1417"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Рідкий</w:t>
            </w:r>
          </w:p>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w:t>
            </w:r>
          </w:p>
        </w:tc>
        <w:tc>
          <w:tcPr>
            <w:tcW w:w="1418"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125.7</w:t>
            </w:r>
          </w:p>
        </w:tc>
        <w:tc>
          <w:tcPr>
            <w:tcW w:w="708"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33,45</w:t>
            </w:r>
          </w:p>
        </w:tc>
        <w:tc>
          <w:tcPr>
            <w:tcW w:w="816"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100</w:t>
            </w:r>
          </w:p>
        </w:tc>
        <w:tc>
          <w:tcPr>
            <w:tcW w:w="567"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300</w:t>
            </w:r>
            <w:r>
              <w:rPr>
                <w:rFonts w:eastAsia="+mn-ea"/>
                <w:kern w:val="24"/>
                <w:sz w:val="18"/>
                <w:szCs w:val="18"/>
                <w:lang w:val="en-US"/>
              </w:rPr>
              <w:t>;</w:t>
            </w:r>
          </w:p>
          <w:p w:rsidR="00287694" w:rsidRPr="00EC04F3" w:rsidRDefault="00287694" w:rsidP="007C3AFE">
            <w:pPr>
              <w:pStyle w:val="af4"/>
              <w:spacing w:before="0" w:beforeAutospacing="0" w:after="0" w:afterAutospacing="0"/>
              <w:jc w:val="center"/>
              <w:rPr>
                <w:rFonts w:eastAsia="+mn-ea"/>
                <w:kern w:val="24"/>
                <w:sz w:val="18"/>
                <w:szCs w:val="18"/>
                <w:lang w:val="en-US"/>
              </w:rPr>
            </w:pPr>
            <w:r w:rsidRPr="00AD5884">
              <w:rPr>
                <w:rFonts w:eastAsia="+mn-ea"/>
                <w:kern w:val="24"/>
                <w:sz w:val="18"/>
                <w:szCs w:val="18"/>
                <w:lang w:val="uk-UA"/>
              </w:rPr>
              <w:t>320</w:t>
            </w:r>
            <w:r>
              <w:rPr>
                <w:rFonts w:eastAsia="+mn-ea"/>
                <w:kern w:val="24"/>
                <w:sz w:val="18"/>
                <w:szCs w:val="18"/>
                <w:lang w:val="en-US"/>
              </w:rPr>
              <w:t>;</w:t>
            </w:r>
          </w:p>
          <w:p w:rsidR="00287694" w:rsidRPr="00287694" w:rsidRDefault="00287694" w:rsidP="00287694">
            <w:pPr>
              <w:pStyle w:val="af4"/>
              <w:spacing w:before="0" w:beforeAutospacing="0" w:after="0" w:afterAutospacing="0"/>
              <w:jc w:val="center"/>
              <w:rPr>
                <w:rFonts w:eastAsia="+mn-ea"/>
                <w:kern w:val="24"/>
                <w:sz w:val="18"/>
                <w:szCs w:val="18"/>
                <w:lang w:val="en-US"/>
              </w:rPr>
            </w:pPr>
            <w:r>
              <w:rPr>
                <w:rFonts w:eastAsia="+mn-ea"/>
                <w:kern w:val="24"/>
                <w:sz w:val="18"/>
                <w:szCs w:val="18"/>
                <w:lang w:val="uk-UA"/>
              </w:rPr>
              <w:t>326;</w:t>
            </w:r>
          </w:p>
        </w:tc>
        <w:tc>
          <w:tcPr>
            <w:tcW w:w="851"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w:t>
            </w:r>
          </w:p>
        </w:tc>
      </w:tr>
      <w:tr w:rsidR="00287694" w:rsidRPr="00AD5884" w:rsidTr="00287694">
        <w:trPr>
          <w:trHeight w:val="844"/>
        </w:trPr>
        <w:tc>
          <w:tcPr>
            <w:tcW w:w="1419"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c>
          <w:tcPr>
            <w:tcW w:w="1417"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Газоподібний</w:t>
            </w:r>
          </w:p>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w:t>
            </w:r>
          </w:p>
        </w:tc>
        <w:tc>
          <w:tcPr>
            <w:tcW w:w="1418"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122</w:t>
            </w:r>
          </w:p>
        </w:tc>
        <w:tc>
          <w:tcPr>
            <w:tcW w:w="708"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c>
          <w:tcPr>
            <w:tcW w:w="816"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c>
          <w:tcPr>
            <w:tcW w:w="567" w:type="dxa"/>
            <w:shd w:val="clear" w:color="auto" w:fill="auto"/>
            <w:vAlign w:val="center"/>
          </w:tcPr>
          <w:p w:rsidR="00287694" w:rsidRPr="00EC04F3" w:rsidRDefault="00287694" w:rsidP="00287694">
            <w:pPr>
              <w:pStyle w:val="af4"/>
              <w:spacing w:before="0" w:beforeAutospacing="0" w:after="0" w:afterAutospacing="0"/>
              <w:jc w:val="center"/>
              <w:rPr>
                <w:rFonts w:eastAsia="+mn-ea"/>
                <w:kern w:val="24"/>
                <w:sz w:val="18"/>
                <w:szCs w:val="18"/>
                <w:lang w:val="en-US"/>
              </w:rPr>
            </w:pPr>
            <w:r>
              <w:rPr>
                <w:rFonts w:eastAsia="+mn-ea"/>
                <w:kern w:val="24"/>
                <w:sz w:val="18"/>
                <w:szCs w:val="18"/>
                <w:lang w:val="uk-UA"/>
              </w:rPr>
              <w:t>326;</w:t>
            </w:r>
          </w:p>
          <w:p w:rsidR="00287694" w:rsidRPr="00AD5884" w:rsidRDefault="00287694" w:rsidP="00287694">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346</w:t>
            </w:r>
            <w:r>
              <w:rPr>
                <w:rFonts w:eastAsia="+mn-ea"/>
                <w:kern w:val="24"/>
                <w:sz w:val="18"/>
                <w:szCs w:val="18"/>
                <w:lang w:val="en-US"/>
              </w:rPr>
              <w:t>;</w:t>
            </w:r>
            <w:r>
              <w:rPr>
                <w:rFonts w:eastAsia="+mn-ea"/>
                <w:kern w:val="24"/>
                <w:sz w:val="18"/>
                <w:szCs w:val="18"/>
                <w:lang w:val="uk-UA"/>
              </w:rPr>
              <w:t xml:space="preserve"> </w:t>
            </w:r>
            <w:r w:rsidRPr="00AD5884">
              <w:rPr>
                <w:rFonts w:eastAsia="+mn-ea"/>
                <w:kern w:val="24"/>
                <w:sz w:val="18"/>
                <w:szCs w:val="18"/>
                <w:lang w:val="uk-UA"/>
              </w:rPr>
              <w:t>800</w:t>
            </w:r>
            <w:r>
              <w:rPr>
                <w:rFonts w:eastAsia="+mn-ea"/>
                <w:kern w:val="24"/>
                <w:sz w:val="18"/>
                <w:szCs w:val="18"/>
                <w:lang w:val="en-US"/>
              </w:rPr>
              <w:t>;</w:t>
            </w:r>
          </w:p>
        </w:tc>
        <w:tc>
          <w:tcPr>
            <w:tcW w:w="851"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r>
    </w:tbl>
    <w:p w:rsidR="00B23246" w:rsidRPr="008B4EE0" w:rsidRDefault="00B23246" w:rsidP="00E7470E">
      <w:pPr>
        <w:jc w:val="both"/>
        <w:rPr>
          <w:sz w:val="20"/>
          <w:szCs w:val="20"/>
          <w:lang w:val="uk-UA"/>
        </w:rPr>
      </w:pPr>
    </w:p>
    <w:p w:rsidR="00B23246" w:rsidRDefault="00353C84" w:rsidP="007B141F">
      <w:pPr>
        <w:ind w:firstLine="397"/>
        <w:jc w:val="both"/>
        <w:rPr>
          <w:sz w:val="20"/>
          <w:szCs w:val="20"/>
          <w:lang w:val="uk-UA"/>
        </w:rPr>
      </w:pPr>
      <w:r>
        <w:rPr>
          <w:sz w:val="20"/>
          <w:szCs w:val="20"/>
        </w:rPr>
        <w:tab/>
      </w:r>
      <w:r w:rsidR="00794B86" w:rsidRPr="0010355F">
        <w:rPr>
          <w:sz w:val="20"/>
          <w:szCs w:val="20"/>
          <w:lang w:val="uk-UA"/>
        </w:rPr>
        <w:t>В</w:t>
      </w:r>
      <w:proofErr w:type="spellStart"/>
      <w:r w:rsidR="00794B86" w:rsidRPr="0010355F">
        <w:rPr>
          <w:sz w:val="20"/>
          <w:szCs w:val="20"/>
        </w:rPr>
        <w:t>важалос</w:t>
      </w:r>
      <w:proofErr w:type="spellEnd"/>
      <w:r w:rsidR="00794B86" w:rsidRPr="0010355F">
        <w:rPr>
          <w:sz w:val="20"/>
          <w:szCs w:val="20"/>
          <w:lang w:val="uk-UA"/>
        </w:rPr>
        <w:t>я, що для першої з досліджуваних систем</w:t>
      </w:r>
      <w:r w:rsidR="00794B86" w:rsidRPr="0010355F">
        <w:rPr>
          <w:sz w:val="20"/>
          <w:szCs w:val="20"/>
          <w:lang w:val="uk-UA"/>
        </w:rPr>
        <w:t xml:space="preserve"> </w:t>
      </w:r>
      <w:r w:rsidR="00601C38" w:rsidRPr="0010355F">
        <w:rPr>
          <w:sz w:val="20"/>
          <w:szCs w:val="20"/>
          <w:lang w:val="uk-UA"/>
        </w:rPr>
        <w:t>дія</w:t>
      </w:r>
      <w:r w:rsidR="00601C38">
        <w:rPr>
          <w:sz w:val="20"/>
          <w:szCs w:val="20"/>
          <w:lang w:val="uk-UA"/>
        </w:rPr>
        <w:t xml:space="preserve"> радіаційного опромінення на </w:t>
      </w:r>
      <w:r w:rsidR="00794B86">
        <w:rPr>
          <w:sz w:val="20"/>
          <w:szCs w:val="20"/>
          <w:lang w:val="uk-UA"/>
        </w:rPr>
        <w:t>цю</w:t>
      </w:r>
      <w:r w:rsidR="00601C38">
        <w:rPr>
          <w:sz w:val="20"/>
          <w:szCs w:val="20"/>
          <w:lang w:val="uk-UA"/>
        </w:rPr>
        <w:t xml:space="preserve"> систему приводить до появи одного нового виду збуджених частинок.</w:t>
      </w:r>
      <w:r w:rsidR="00C40817">
        <w:rPr>
          <w:sz w:val="20"/>
          <w:szCs w:val="20"/>
          <w:lang w:val="uk-UA"/>
        </w:rPr>
        <w:t xml:space="preserve"> Для даної системи досліджувалася концентраційна залежність </w:t>
      </w:r>
      <w:r w:rsidR="000715E6">
        <w:rPr>
          <w:sz w:val="20"/>
          <w:szCs w:val="20"/>
          <w:lang w:val="uk-UA"/>
        </w:rPr>
        <w:t>тиску, внутрішньої енергії, вільної енергі</w:t>
      </w:r>
      <w:r w:rsidR="003E7820">
        <w:rPr>
          <w:sz w:val="20"/>
          <w:szCs w:val="20"/>
          <w:lang w:val="uk-UA"/>
        </w:rPr>
        <w:t>ї, ентропії.</w:t>
      </w:r>
    </w:p>
    <w:p w:rsidR="00E47BFB" w:rsidRDefault="003F17C1" w:rsidP="003F17C1">
      <w:pPr>
        <w:jc w:val="both"/>
        <w:rPr>
          <w:sz w:val="20"/>
          <w:szCs w:val="20"/>
          <w:lang w:val="uk-UA"/>
        </w:rPr>
      </w:pPr>
      <w:r>
        <w:rPr>
          <w:sz w:val="20"/>
          <w:szCs w:val="20"/>
          <w:lang w:val="uk-UA"/>
        </w:rPr>
        <w:lastRenderedPageBreak/>
        <w:tab/>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1"/>
      </w:pPr>
      <w:r>
        <w:t xml:space="preserve"> </w:t>
      </w:r>
      <w:r>
        <w:tab/>
      </w:r>
      <w:r w:rsidR="004F3AD1" w:rsidRPr="006B6FF1">
        <w:rPr>
          <w:position w:val="-82"/>
        </w:rPr>
        <w:object w:dxaOrig="4760" w:dyaOrig="1900">
          <v:shape id="_x0000_i1075" type="#_x0000_t75" style="width:239.1pt;height:94.15pt" o:ole="">
            <v:imagedata r:id="rId100" o:title=""/>
          </v:shape>
          <o:OLEObject Type="Embed" ProgID="Equation.DSMT4" ShapeID="_x0000_i1075" DrawAspect="Content" ObjectID="_1542541224"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373E3">
        <w:fldChar w:fldCharType="begin"/>
      </w:r>
      <w:r w:rsidR="008373E3">
        <w:instrText xml:space="preserve"> SEQ MTEqn \c \* Arabic \* MERGEFORMAT </w:instrText>
      </w:r>
      <w:r w:rsidR="008373E3">
        <w:fldChar w:fldCharType="separate"/>
      </w:r>
      <w:r>
        <w:rPr>
          <w:noProof/>
        </w:rPr>
        <w:instrText>7</w:instrText>
      </w:r>
      <w:r w:rsidR="008373E3">
        <w:rPr>
          <w:noProof/>
        </w:rPr>
        <w:fldChar w:fldCharType="end"/>
      </w:r>
      <w:r>
        <w:instrText>)</w:instrText>
      </w:r>
      <w:r>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76" type="#_x0000_t75" style="width:33.25pt;height:19.85pt" o:ole="">
            <v:imagedata r:id="rId102" o:title=""/>
          </v:shape>
          <o:OLEObject Type="Embed" ProgID="Equation.DSMT4" ShapeID="_x0000_i1076" DrawAspect="Content" ObjectID="_1542541225" r:id="rId103"/>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77" type="#_x0000_t75" style="width:33.25pt;height:20.3pt" o:ole="">
            <v:imagedata r:id="rId104" o:title=""/>
          </v:shape>
          <o:OLEObject Type="Embed" ProgID="Equation.DSMT4" ShapeID="_x0000_i1077" DrawAspect="Content" ObjectID="_1542541226" r:id="rId105"/>
        </w:object>
      </w:r>
      <w:r w:rsidR="00896597">
        <w:rPr>
          <w:sz w:val="20"/>
          <w:szCs w:val="20"/>
          <w:lang w:val="uk-UA"/>
        </w:rPr>
        <w:t xml:space="preserve"> </w:t>
      </w:r>
      <w:r w:rsidRPr="000E6D52">
        <w:rPr>
          <w:sz w:val="20"/>
          <w:szCs w:val="20"/>
          <w:lang w:val="uk-UA"/>
        </w:rPr>
        <w:t xml:space="preserve">- потенціал взаємодії між частинками першого і другого сорту, </w:t>
      </w:r>
      <w:r w:rsidRPr="000E6D52">
        <w:rPr>
          <w:position w:val="-14"/>
          <w:sz w:val="20"/>
          <w:szCs w:val="20"/>
          <w:lang w:val="uk-UA"/>
        </w:rPr>
        <w:object w:dxaOrig="660" w:dyaOrig="400">
          <v:shape id="_x0000_i1078" type="#_x0000_t75" style="width:33.25pt;height:20.3pt" o:ole="">
            <v:imagedata r:id="rId106" o:title=""/>
          </v:shape>
          <o:OLEObject Type="Embed" ProgID="Equation.DSMT4" ShapeID="_x0000_i1078" DrawAspect="Content" ObjectID="_1542541227" r:id="rId107"/>
        </w:object>
      </w:r>
      <w:r w:rsidR="00896597">
        <w:rPr>
          <w:sz w:val="20"/>
          <w:szCs w:val="20"/>
          <w:lang w:val="uk-UA"/>
        </w:rPr>
        <w:t xml:space="preserve"> </w:t>
      </w:r>
      <w:r w:rsidRPr="000E6D52">
        <w:rPr>
          <w:sz w:val="20"/>
          <w:szCs w:val="20"/>
          <w:lang w:val="uk-UA"/>
        </w:rPr>
        <w:t>-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79" type="#_x0000_t75" style="width:31.4pt;height:19.85pt" o:ole="">
            <v:imagedata r:id="rId108" o:title=""/>
          </v:shape>
          <o:OLEObject Type="Embed" ProgID="Equation.DSMT4" ShapeID="_x0000_i1079" DrawAspect="Content" ObjectID="_1542541228" r:id="rId109"/>
        </w:object>
      </w:r>
      <w:r w:rsidR="00896597">
        <w:rPr>
          <w:sz w:val="20"/>
          <w:szCs w:val="20"/>
          <w:lang w:val="uk-UA"/>
        </w:rPr>
        <w:t xml:space="preserve"> </w:t>
      </w:r>
      <w:r w:rsidR="00F455AE">
        <w:rPr>
          <w:sz w:val="20"/>
          <w:szCs w:val="20"/>
          <w:lang w:val="en-US"/>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80" type="#_x0000_t75" style="width:33.25pt;height:19.85pt" o:ole="">
            <v:imagedata r:id="rId102" o:title=""/>
          </v:shape>
          <o:OLEObject Type="Embed" ProgID="Equation.DSMT4" ShapeID="_x0000_i1080" DrawAspect="Content" ObjectID="_1542541229" r:id="rId110"/>
        </w:object>
      </w:r>
      <w:r w:rsidR="00F455AE">
        <w:rPr>
          <w:sz w:val="20"/>
          <w:szCs w:val="20"/>
          <w:lang w:val="uk-UA"/>
        </w:rPr>
        <w:t xml:space="preserve">, </w:t>
      </w:r>
      <w:r w:rsidR="00F455AE" w:rsidRPr="00F455AE">
        <w:rPr>
          <w:position w:val="-14"/>
          <w:sz w:val="20"/>
          <w:szCs w:val="20"/>
          <w:lang w:val="uk-UA"/>
        </w:rPr>
        <w:object w:dxaOrig="620" w:dyaOrig="400">
          <v:shape id="_x0000_i1081" type="#_x0000_t75" style="width:31.4pt;height:19.85pt" o:ole="">
            <v:imagedata r:id="rId111" o:title=""/>
          </v:shape>
          <o:OLEObject Type="Embed" ProgID="Equation.DSMT4" ShapeID="_x0000_i1081" DrawAspect="Content" ObjectID="_1542541230" r:id="rId112"/>
        </w:object>
      </w:r>
      <w:r w:rsidR="00F455AE">
        <w:rPr>
          <w:sz w:val="20"/>
          <w:szCs w:val="20"/>
          <w:lang w:val="uk-UA"/>
        </w:rPr>
        <w:t xml:space="preserve"> –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82" type="#_x0000_t75" style="width:33.25pt;height:20.3pt" o:ole="">
            <v:imagedata r:id="rId104" o:title=""/>
          </v:shape>
          <o:OLEObject Type="Embed" ProgID="Equation.DSMT4" ShapeID="_x0000_i1082" DrawAspect="Content" ObjectID="_1542541231" r:id="rId113"/>
        </w:object>
      </w:r>
      <w:r w:rsidR="00F455AE">
        <w:rPr>
          <w:sz w:val="20"/>
          <w:szCs w:val="20"/>
          <w:lang w:val="uk-UA"/>
        </w:rPr>
        <w:t xml:space="preserve">, </w:t>
      </w:r>
      <w:r w:rsidR="00865BD5" w:rsidRPr="00F455AE">
        <w:rPr>
          <w:position w:val="-14"/>
          <w:sz w:val="20"/>
          <w:szCs w:val="20"/>
          <w:lang w:val="uk-UA"/>
        </w:rPr>
        <w:object w:dxaOrig="639" w:dyaOrig="400">
          <v:shape id="_x0000_i1083" type="#_x0000_t75" style="width:31.85pt;height:19.85pt" o:ole="">
            <v:imagedata r:id="rId114" o:title=""/>
          </v:shape>
          <o:OLEObject Type="Embed" ProgID="Equation.DSMT4" ShapeID="_x0000_i1083" DrawAspect="Content" ObjectID="_1542541232" r:id="rId115"/>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84" type="#_x0000_t75" style="width:33.25pt;height:19.85pt" o:ole="">
            <v:imagedata r:id="rId116" o:title=""/>
          </v:shape>
          <o:OLEObject Type="Embed" ProgID="Equation.DSMT4" ShapeID="_x0000_i1084" DrawAspect="Content" ObjectID="_1542541233" r:id="rId117"/>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85" type="#_x0000_t75" style="width:97.4pt;height:19.85pt" o:ole="">
            <v:imagedata r:id="rId118" o:title=""/>
          </v:shape>
          <o:OLEObject Type="Embed" ProgID="Equation.DSMT4" ShapeID="_x0000_i1085" DrawAspect="Content" ObjectID="_1542541234" r:id="rId119"/>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86" type="#_x0000_t75" style="width:97.4pt;height:19.85pt" o:ole="">
            <v:imagedata r:id="rId120" o:title=""/>
          </v:shape>
          <o:OLEObject Type="Embed" ProgID="Equation.DSMT4" ShapeID="_x0000_i1086" DrawAspect="Content" ObjectID="_1542541235" r:id="rId121"/>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отриманих</w:t>
      </w:r>
      <w:proofErr w:type="spellEnd"/>
      <w:r w:rsidR="002B376A" w:rsidRPr="002B376A">
        <w:rPr>
          <w:sz w:val="20"/>
          <w:szCs w:val="20"/>
        </w:rPr>
        <w:t xml:space="preserve"> </w:t>
      </w:r>
      <w:proofErr w:type="spellStart"/>
      <w:r w:rsidR="002B376A" w:rsidRPr="002B376A">
        <w:rPr>
          <w:sz w:val="20"/>
          <w:szCs w:val="20"/>
        </w:rPr>
        <w:t>результатів</w:t>
      </w:r>
      <w:proofErr w:type="spellEnd"/>
      <w:r w:rsidR="002B376A" w:rsidRPr="002B376A">
        <w:rPr>
          <w:sz w:val="20"/>
          <w:szCs w:val="20"/>
        </w:rPr>
        <w:t xml:space="preserve"> </w:t>
      </w:r>
      <w:proofErr w:type="spellStart"/>
      <w:r w:rsidR="002B376A" w:rsidRPr="002B376A">
        <w:rPr>
          <w:sz w:val="20"/>
          <w:szCs w:val="20"/>
        </w:rPr>
        <w:t>вказує</w:t>
      </w:r>
      <w:proofErr w:type="spellEnd"/>
      <w:r w:rsidR="002B376A" w:rsidRPr="002B376A">
        <w:rPr>
          <w:sz w:val="20"/>
          <w:szCs w:val="20"/>
        </w:rPr>
        <w:t xml:space="preserve"> на </w:t>
      </w:r>
      <w:proofErr w:type="spellStart"/>
      <w:r w:rsidR="002B376A" w:rsidRPr="002B376A">
        <w:rPr>
          <w:sz w:val="20"/>
          <w:szCs w:val="20"/>
        </w:rPr>
        <w:t>відхиленні</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лінійного</w:t>
      </w:r>
      <w:proofErr w:type="spellEnd"/>
      <w:r w:rsidR="002B376A" w:rsidRPr="002B376A">
        <w:rPr>
          <w:sz w:val="20"/>
          <w:szCs w:val="20"/>
        </w:rPr>
        <w:t xml:space="preserve"> характеру </w:t>
      </w:r>
      <w:proofErr w:type="spellStart"/>
      <w:r w:rsidR="002B376A" w:rsidRPr="002B376A">
        <w:rPr>
          <w:sz w:val="20"/>
          <w:szCs w:val="20"/>
        </w:rPr>
        <w:t>залежності</w:t>
      </w:r>
      <w:proofErr w:type="spellEnd"/>
      <w:r w:rsidR="002B376A" w:rsidRPr="002B376A">
        <w:rPr>
          <w:sz w:val="20"/>
          <w:szCs w:val="20"/>
        </w:rPr>
        <w:t xml:space="preserve"> </w:t>
      </w:r>
      <w:proofErr w:type="spellStart"/>
      <w:r w:rsidR="002B376A" w:rsidRPr="002B376A">
        <w:rPr>
          <w:sz w:val="20"/>
          <w:szCs w:val="20"/>
        </w:rPr>
        <w:t>тиску</w:t>
      </w:r>
      <w:proofErr w:type="spellEnd"/>
      <w:r w:rsidR="002B376A" w:rsidRPr="002B376A">
        <w:rPr>
          <w:sz w:val="20"/>
          <w:szCs w:val="20"/>
        </w:rPr>
        <w:t xml:space="preserve">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w:t>
      </w:r>
      <w:r w:rsidR="002B376A" w:rsidRPr="002B376A">
        <w:rPr>
          <w:position w:val="-8"/>
          <w:sz w:val="20"/>
          <w:szCs w:val="20"/>
        </w:rPr>
        <w:object w:dxaOrig="340" w:dyaOrig="279">
          <v:shape id="_x0000_i1087" type="#_x0000_t75" style="width:16.6pt;height:13.85pt" o:ole="">
            <v:imagedata r:id="rId122" o:title=""/>
          </v:shape>
          <o:OLEObject Type="Embed" ProgID="Equation.DSMT4" ShapeID="_x0000_i1087" DrawAspect="Content" ObjectID="_1542541236" r:id="rId123"/>
        </w:object>
      </w:r>
      <w:r w:rsidR="002B376A" w:rsidRPr="002B376A">
        <w:rPr>
          <w:sz w:val="20"/>
          <w:szCs w:val="20"/>
        </w:rPr>
        <w:t xml:space="preserve">. </w:t>
      </w:r>
      <w:proofErr w:type="spellStart"/>
      <w:r w:rsidR="002B376A" w:rsidRPr="002B376A">
        <w:rPr>
          <w:sz w:val="20"/>
          <w:szCs w:val="20"/>
        </w:rPr>
        <w:t>Цю</w:t>
      </w:r>
      <w:proofErr w:type="spellEnd"/>
      <w:r w:rsidR="002B376A" w:rsidRPr="002B376A">
        <w:rPr>
          <w:sz w:val="20"/>
          <w:szCs w:val="20"/>
        </w:rPr>
        <w:t xml:space="preserve"> </w:t>
      </w:r>
      <w:proofErr w:type="spellStart"/>
      <w:r w:rsidR="002B376A" w:rsidRPr="002B376A">
        <w:rPr>
          <w:sz w:val="20"/>
          <w:szCs w:val="20"/>
        </w:rPr>
        <w:t>залежність</w:t>
      </w:r>
      <w:proofErr w:type="spellEnd"/>
      <w:r w:rsidR="002B376A" w:rsidRPr="002B376A">
        <w:rPr>
          <w:sz w:val="20"/>
          <w:szCs w:val="20"/>
        </w:rPr>
        <w:t xml:space="preserve"> наведено на рис.4. і </w:t>
      </w:r>
      <w:proofErr w:type="spellStart"/>
      <w:r w:rsidR="002B376A" w:rsidRPr="002B376A">
        <w:rPr>
          <w:sz w:val="20"/>
          <w:szCs w:val="20"/>
        </w:rPr>
        <w:t>порівняно</w:t>
      </w:r>
      <w:proofErr w:type="spellEnd"/>
      <w:r w:rsidR="002B376A" w:rsidRPr="002B376A">
        <w:rPr>
          <w:sz w:val="20"/>
          <w:szCs w:val="20"/>
        </w:rPr>
        <w:t xml:space="preserve"> </w:t>
      </w:r>
      <w:proofErr w:type="spellStart"/>
      <w:r w:rsidR="002B376A" w:rsidRPr="002B376A">
        <w:rPr>
          <w:sz w:val="20"/>
          <w:szCs w:val="20"/>
        </w:rPr>
        <w:t>із</w:t>
      </w:r>
      <w:proofErr w:type="spellEnd"/>
      <w:r w:rsidR="002B376A" w:rsidRPr="002B376A">
        <w:rPr>
          <w:sz w:val="20"/>
          <w:szCs w:val="20"/>
        </w:rPr>
        <w:t xml:space="preserve"> </w:t>
      </w:r>
      <w:proofErr w:type="spellStart"/>
      <w:r w:rsidR="002B376A" w:rsidRPr="002B376A">
        <w:rPr>
          <w:sz w:val="20"/>
          <w:szCs w:val="20"/>
        </w:rPr>
        <w:t>залежністю</w:t>
      </w:r>
      <w:proofErr w:type="spellEnd"/>
      <w:r w:rsidR="002B376A" w:rsidRPr="002B376A">
        <w:rPr>
          <w:sz w:val="20"/>
          <w:szCs w:val="20"/>
        </w:rPr>
        <w:t xml:space="preserve">, </w:t>
      </w:r>
      <w:proofErr w:type="spellStart"/>
      <w:r w:rsidR="002B376A" w:rsidRPr="002B376A">
        <w:rPr>
          <w:sz w:val="20"/>
          <w:szCs w:val="20"/>
        </w:rPr>
        <w:t>визначеною</w:t>
      </w:r>
      <w:proofErr w:type="spellEnd"/>
      <w:r w:rsidR="002B376A" w:rsidRPr="002B376A">
        <w:rPr>
          <w:sz w:val="20"/>
          <w:szCs w:val="20"/>
        </w:rPr>
        <w:t xml:space="preserve"> за законом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наведених</w:t>
      </w:r>
      <w:proofErr w:type="spellEnd"/>
      <w:r w:rsidR="002B376A" w:rsidRPr="002B376A">
        <w:rPr>
          <w:sz w:val="20"/>
          <w:szCs w:val="20"/>
        </w:rPr>
        <w:t xml:space="preserve"> на рис.4. </w:t>
      </w:r>
      <w:proofErr w:type="spellStart"/>
      <w:r w:rsidR="002B376A" w:rsidRPr="002B376A">
        <w:rPr>
          <w:sz w:val="20"/>
          <w:szCs w:val="20"/>
        </w:rPr>
        <w:t>даних</w:t>
      </w:r>
      <w:proofErr w:type="spellEnd"/>
      <w:r w:rsidR="002B376A" w:rsidRPr="002B376A">
        <w:rPr>
          <w:sz w:val="20"/>
          <w:szCs w:val="20"/>
        </w:rPr>
        <w:t xml:space="preserve"> </w:t>
      </w:r>
      <w:proofErr w:type="spellStart"/>
      <w:r w:rsidR="002B376A" w:rsidRPr="002B376A">
        <w:rPr>
          <w:sz w:val="20"/>
          <w:szCs w:val="20"/>
        </w:rPr>
        <w:t>дозволяє</w:t>
      </w:r>
      <w:proofErr w:type="spellEnd"/>
      <w:r w:rsidR="002B376A" w:rsidRPr="002B376A">
        <w:rPr>
          <w:sz w:val="20"/>
          <w:szCs w:val="20"/>
        </w:rPr>
        <w:t xml:space="preserve"> </w:t>
      </w:r>
      <w:proofErr w:type="spellStart"/>
      <w:r w:rsidR="002B376A" w:rsidRPr="002B376A">
        <w:rPr>
          <w:sz w:val="20"/>
          <w:szCs w:val="20"/>
        </w:rPr>
        <w:t>дійти</w:t>
      </w:r>
      <w:proofErr w:type="spellEnd"/>
      <w:r w:rsidR="002B376A" w:rsidRPr="002B376A">
        <w:rPr>
          <w:sz w:val="20"/>
          <w:szCs w:val="20"/>
        </w:rPr>
        <w:t xml:space="preserve"> </w:t>
      </w:r>
      <w:proofErr w:type="spellStart"/>
      <w:r w:rsidR="002B376A" w:rsidRPr="002B376A">
        <w:rPr>
          <w:sz w:val="20"/>
          <w:szCs w:val="20"/>
        </w:rPr>
        <w:t>висновку</w:t>
      </w:r>
      <w:proofErr w:type="spellEnd"/>
      <w:r w:rsidR="002B376A" w:rsidRPr="002B376A">
        <w:rPr>
          <w:sz w:val="20"/>
          <w:szCs w:val="20"/>
        </w:rPr>
        <w:t xml:space="preserve"> про те, </w:t>
      </w:r>
      <w:proofErr w:type="spellStart"/>
      <w:r w:rsidR="002B376A" w:rsidRPr="002B376A">
        <w:rPr>
          <w:sz w:val="20"/>
          <w:szCs w:val="20"/>
        </w:rPr>
        <w:t>що</w:t>
      </w:r>
      <w:proofErr w:type="spellEnd"/>
      <w:r w:rsidR="002B376A" w:rsidRPr="002B376A">
        <w:rPr>
          <w:sz w:val="20"/>
          <w:szCs w:val="20"/>
        </w:rPr>
        <w:t xml:space="preserve"> </w:t>
      </w:r>
      <w:proofErr w:type="spellStart"/>
      <w:r w:rsidR="002B376A" w:rsidRPr="002B376A">
        <w:rPr>
          <w:sz w:val="20"/>
          <w:szCs w:val="20"/>
        </w:rPr>
        <w:t>термічне</w:t>
      </w:r>
      <w:proofErr w:type="spellEnd"/>
      <w:r w:rsidR="002B376A" w:rsidRPr="002B376A">
        <w:rPr>
          <w:sz w:val="20"/>
          <w:szCs w:val="20"/>
        </w:rPr>
        <w:t xml:space="preserve"> </w:t>
      </w:r>
      <w:proofErr w:type="spellStart"/>
      <w:r w:rsidR="002B376A" w:rsidRPr="002B376A">
        <w:rPr>
          <w:sz w:val="20"/>
          <w:szCs w:val="20"/>
        </w:rPr>
        <w:t>рівняння</w:t>
      </w:r>
      <w:proofErr w:type="spellEnd"/>
      <w:r w:rsidR="002B376A" w:rsidRPr="002B376A">
        <w:rPr>
          <w:sz w:val="20"/>
          <w:szCs w:val="20"/>
        </w:rPr>
        <w:t xml:space="preserve"> стану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за </w:t>
      </w:r>
      <w:proofErr w:type="spellStart"/>
      <w:r w:rsidR="002B376A" w:rsidRPr="002B376A">
        <w:rPr>
          <w:sz w:val="20"/>
          <w:szCs w:val="20"/>
        </w:rPr>
        <w:t>цих</w:t>
      </w:r>
      <w:proofErr w:type="spellEnd"/>
      <w:r w:rsidR="002B376A" w:rsidRPr="002B376A">
        <w:rPr>
          <w:sz w:val="20"/>
          <w:szCs w:val="20"/>
        </w:rPr>
        <w:t xml:space="preserve"> умов, добре </w:t>
      </w:r>
      <w:proofErr w:type="spellStart"/>
      <w:r w:rsidR="002B376A" w:rsidRPr="002B376A">
        <w:rPr>
          <w:sz w:val="20"/>
          <w:szCs w:val="20"/>
        </w:rPr>
        <w:t>описується</w:t>
      </w:r>
      <w:proofErr w:type="spellEnd"/>
      <w:r w:rsidR="002B376A" w:rsidRPr="002B376A">
        <w:rPr>
          <w:sz w:val="20"/>
          <w:szCs w:val="20"/>
        </w:rPr>
        <w:t xml:space="preserve"> </w:t>
      </w:r>
      <w:proofErr w:type="spellStart"/>
      <w:r w:rsidR="002B376A" w:rsidRPr="002B376A">
        <w:rPr>
          <w:sz w:val="20"/>
          <w:szCs w:val="20"/>
        </w:rPr>
        <w:t>моделлю</w:t>
      </w:r>
      <w:proofErr w:type="spellEnd"/>
      <w:r w:rsidR="002B376A" w:rsidRPr="002B376A">
        <w:rPr>
          <w:sz w:val="20"/>
          <w:szCs w:val="20"/>
        </w:rPr>
        <w:t xml:space="preserve"> реального </w:t>
      </w:r>
      <w:proofErr w:type="spellStart"/>
      <w:r w:rsidR="002B376A" w:rsidRPr="002B376A">
        <w:rPr>
          <w:sz w:val="20"/>
          <w:szCs w:val="20"/>
        </w:rPr>
        <w:t>розчину</w:t>
      </w:r>
      <w:proofErr w:type="spellEnd"/>
      <w:r w:rsidR="002B376A" w:rsidRPr="002B376A">
        <w:rPr>
          <w:sz w:val="20"/>
          <w:szCs w:val="20"/>
        </w:rPr>
        <w:t xml:space="preserve">, на </w:t>
      </w:r>
      <w:proofErr w:type="spellStart"/>
      <w:r w:rsidR="002B376A" w:rsidRPr="002B376A">
        <w:rPr>
          <w:sz w:val="20"/>
          <w:szCs w:val="20"/>
        </w:rPr>
        <w:t>відміну</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моделі</w:t>
      </w:r>
      <w:proofErr w:type="spellEnd"/>
      <w:r w:rsidR="002B376A" w:rsidRPr="002B376A">
        <w:rPr>
          <w:sz w:val="20"/>
          <w:szCs w:val="20"/>
        </w:rPr>
        <w:t xml:space="preserve"> </w:t>
      </w:r>
      <w:proofErr w:type="spellStart"/>
      <w:r w:rsidR="002B376A" w:rsidRPr="002B376A">
        <w:rPr>
          <w:sz w:val="20"/>
          <w:szCs w:val="20"/>
        </w:rPr>
        <w:t>ідеального</w:t>
      </w:r>
      <w:proofErr w:type="spellEnd"/>
      <w:r w:rsidR="002B376A" w:rsidRPr="002B376A">
        <w:rPr>
          <w:sz w:val="20"/>
          <w:szCs w:val="20"/>
        </w:rPr>
        <w:t xml:space="preserve"> </w:t>
      </w:r>
      <w:proofErr w:type="spellStart"/>
      <w:r w:rsidR="002B376A" w:rsidRPr="002B376A">
        <w:rPr>
          <w:sz w:val="20"/>
          <w:szCs w:val="20"/>
        </w:rPr>
        <w:t>розчину</w:t>
      </w:r>
      <w:proofErr w:type="spellEnd"/>
      <w:r w:rsidR="002B376A" w:rsidRPr="002B376A">
        <w:rPr>
          <w:sz w:val="20"/>
          <w:szCs w:val="20"/>
        </w:rPr>
        <w:t xml:space="preserve">, </w:t>
      </w:r>
      <w:proofErr w:type="spellStart"/>
      <w:r w:rsidR="002B376A" w:rsidRPr="002B376A">
        <w:rPr>
          <w:sz w:val="20"/>
          <w:szCs w:val="20"/>
        </w:rPr>
        <w:t>якій</w:t>
      </w:r>
      <w:proofErr w:type="spellEnd"/>
      <w:r w:rsidR="002B376A" w:rsidRPr="002B376A">
        <w:rPr>
          <w:sz w:val="20"/>
          <w:szCs w:val="20"/>
        </w:rPr>
        <w:t xml:space="preserve"> </w:t>
      </w:r>
      <w:proofErr w:type="spellStart"/>
      <w:r w:rsidR="002B376A" w:rsidRPr="002B376A">
        <w:rPr>
          <w:sz w:val="20"/>
          <w:szCs w:val="20"/>
        </w:rPr>
        <w:t>відповідає</w:t>
      </w:r>
      <w:proofErr w:type="spellEnd"/>
      <w:r w:rsidR="002B376A" w:rsidRPr="002B376A">
        <w:rPr>
          <w:sz w:val="20"/>
          <w:szCs w:val="20"/>
        </w:rPr>
        <w:t xml:space="preserve"> закон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w:t>
      </w:r>
    </w:p>
    <w:p w:rsidR="00EF52E9" w:rsidRPr="00B75679" w:rsidRDefault="00EF52E9" w:rsidP="0034666B">
      <w:pPr>
        <w:pStyle w:val="af5"/>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921A31" w:rsidP="00AD5884">
            <w:pPr>
              <w:spacing w:line="360" w:lineRule="auto"/>
              <w:ind w:right="801"/>
              <w:rPr>
                <w:rFonts w:ascii="Calibri" w:eastAsia="Calibri" w:hAnsi="Calibri"/>
                <w:sz w:val="22"/>
                <w:szCs w:val="28"/>
                <w:lang w:val="uk-UA"/>
              </w:rPr>
            </w:pPr>
            <w:r w:rsidRPr="00921A31">
              <w:rPr>
                <w:rFonts w:ascii="Calibri" w:eastAsia="Calibri" w:hAnsi="Calibri"/>
                <w:noProof/>
                <w:sz w:val="22"/>
                <w:szCs w:val="28"/>
                <w:lang w:eastAsia="ru-RU"/>
              </w:rPr>
              <w:lastRenderedPageBreak/>
              <w:drawing>
                <wp:inline distT="0" distB="0" distL="0" distR="0">
                  <wp:extent cx="2504534" cy="1746738"/>
                  <wp:effectExtent l="0" t="0" r="0" b="6350"/>
                  <wp:docPr id="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Обучение\ФИЗИКА\Научная_Работа\Диссертация\NewCorrectedGraphsForPResentation\AllGraph1_modified_smallLegend.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48892" cy="1777675"/>
                          </a:xfrm>
                          <a:prstGeom prst="rect">
                            <a:avLst/>
                          </a:prstGeom>
                          <a:noFill/>
                          <a:ln>
                            <a:noFill/>
                          </a:ln>
                        </pic:spPr>
                      </pic:pic>
                    </a:graphicData>
                  </a:graphic>
                </wp:inline>
              </w:drawing>
            </w:r>
          </w:p>
        </w:tc>
        <w:tc>
          <w:tcPr>
            <w:tcW w:w="4840" w:type="dxa"/>
            <w:shd w:val="clear" w:color="auto" w:fill="auto"/>
          </w:tcPr>
          <w:p w:rsidR="00AB5CDF" w:rsidRPr="00AD5884" w:rsidRDefault="00921A31" w:rsidP="00AD5884">
            <w:pPr>
              <w:spacing w:line="360" w:lineRule="auto"/>
              <w:rPr>
                <w:rFonts w:ascii="Calibri" w:eastAsia="Calibri" w:hAnsi="Calibri"/>
                <w:sz w:val="22"/>
                <w:szCs w:val="28"/>
                <w:lang w:val="uk-UA"/>
              </w:rPr>
            </w:pPr>
            <w:r w:rsidRPr="00921A31">
              <w:rPr>
                <w:rFonts w:ascii="Calibri" w:eastAsia="Calibri" w:hAnsi="Calibri"/>
                <w:noProof/>
                <w:sz w:val="22"/>
                <w:szCs w:val="28"/>
                <w:lang w:eastAsia="ru-RU"/>
              </w:rPr>
              <w:drawing>
                <wp:inline distT="0" distB="0" distL="0" distR="0">
                  <wp:extent cx="2460065" cy="1715725"/>
                  <wp:effectExtent l="0" t="0" r="0" b="0"/>
                  <wp:docPr id="5"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Обучение\ФИЗИКА\Научная_Работа\Диссертация\NewCorrectedGraphsForPResentation\AllGraph5_modified_smallLegend.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471531" cy="1723722"/>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2B376A" w:rsidP="00AD5884">
            <w:pPr>
              <w:spacing w:line="360" w:lineRule="auto"/>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53253" cy="1641231"/>
                  <wp:effectExtent l="0" t="0" r="9525" b="0"/>
                  <wp:docPr id="7"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Обучение\ФИЗИКА\Научная_Работа\Диссертация\NewCorrectedGraphsForPResentation\AllGraph10_modified_smallLegend.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359968" cy="1645914"/>
                          </a:xfrm>
                          <a:prstGeom prst="rect">
                            <a:avLst/>
                          </a:prstGeom>
                          <a:noFill/>
                          <a:ln>
                            <a:noFill/>
                          </a:ln>
                        </pic:spPr>
                      </pic:pic>
                    </a:graphicData>
                  </a:graphic>
                </wp:inline>
              </w:drawing>
            </w:r>
          </w:p>
        </w:tc>
        <w:tc>
          <w:tcPr>
            <w:tcW w:w="4840" w:type="dxa"/>
            <w:shd w:val="clear" w:color="auto" w:fill="auto"/>
          </w:tcPr>
          <w:p w:rsidR="00AB5CDF" w:rsidRPr="00AD5884" w:rsidRDefault="002B376A" w:rsidP="00AD5884">
            <w:pPr>
              <w:spacing w:line="360" w:lineRule="auto"/>
              <w:ind w:firstLine="30"/>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61321" cy="1646858"/>
                  <wp:effectExtent l="0" t="0" r="1270" b="0"/>
                  <wp:docPr id="8"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Обучение\ФИЗИКА\Научная_Работа\Диссертация\NewCorrectedGraphsForPResentation\AllGraph15_JohnLegend.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372719" cy="1654807"/>
                          </a:xfrm>
                          <a:prstGeom prst="rect">
                            <a:avLst/>
                          </a:prstGeom>
                          <a:noFill/>
                          <a:ln>
                            <a:noFill/>
                          </a:ln>
                        </pic:spPr>
                      </pic:pic>
                    </a:graphicData>
                  </a:graphic>
                </wp:inline>
              </w:drawing>
            </w:r>
          </w:p>
        </w:tc>
      </w:tr>
    </w:tbl>
    <w:p w:rsidR="00AB5CDF" w:rsidRPr="00AB5CDF" w:rsidRDefault="00AB5CDF" w:rsidP="0034666B">
      <w:pPr>
        <w:pStyle w:val="af5"/>
      </w:pPr>
      <w:r>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1"/>
        <w:rPr>
          <w:lang w:val="uk-UA"/>
        </w:rPr>
      </w:pPr>
      <w:r w:rsidRPr="001B67F0">
        <w:rPr>
          <w:noProof/>
          <w:lang w:val="uk-UA" w:eastAsia="ru-RU"/>
        </w:rPr>
        <w:tab/>
      </w:r>
      <w:r w:rsidR="00745D8A" w:rsidRPr="002B376A">
        <w:rPr>
          <w:lang w:val="uk-UA"/>
        </w:rPr>
        <w:t>Це означає</w:t>
      </w:r>
      <w:r w:rsidRPr="002B376A">
        <w:rPr>
          <w:lang w:val="uk-UA"/>
        </w:rPr>
        <w:t>, що модель реального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w:t>
      </w:r>
      <w:r w:rsidR="00F11D51">
        <w:rPr>
          <w:lang w:val="uk-UA"/>
        </w:rPr>
        <w:t xml:space="preserve"> параметрів фазової рівноваги адекватно описує особливості поведінки даної рідинної системи у околі точки фазового перетворення.</w:t>
      </w:r>
    </w:p>
    <w:p w:rsidR="004F3AD1" w:rsidRPr="002B376A" w:rsidRDefault="004F3AD1" w:rsidP="00AB2180">
      <w:pPr>
        <w:pStyle w:val="af1"/>
        <w:rPr>
          <w:lang w:val="uk-UA"/>
        </w:rPr>
      </w:pPr>
    </w:p>
    <w:p w:rsidR="004F3AD1" w:rsidRPr="002B376A" w:rsidRDefault="004F3AD1" w:rsidP="00AB2180">
      <w:pPr>
        <w:pStyle w:val="af1"/>
        <w:rPr>
          <w:lang w:val="uk-UA"/>
        </w:rPr>
      </w:pPr>
    </w:p>
    <w:p w:rsidR="004F3AD1" w:rsidRPr="002B376A" w:rsidRDefault="004F3AD1" w:rsidP="00AB2180">
      <w:pPr>
        <w:pStyle w:val="af1"/>
        <w:rPr>
          <w:lang w:val="uk-UA"/>
        </w:rPr>
      </w:pPr>
    </w:p>
    <w:tbl>
      <w:tblPr>
        <w:tblW w:w="7479" w:type="dxa"/>
        <w:tblLayout w:type="fixed"/>
        <w:tblLook w:val="04A0" w:firstRow="1" w:lastRow="0" w:firstColumn="1" w:lastColumn="0" w:noHBand="0" w:noVBand="1"/>
      </w:tblPr>
      <w:tblGrid>
        <w:gridCol w:w="3794"/>
        <w:gridCol w:w="3685"/>
      </w:tblGrid>
      <w:tr w:rsidR="004F3AD1" w:rsidRPr="004E2FBF" w:rsidTr="004E2FBF">
        <w:tc>
          <w:tcPr>
            <w:tcW w:w="3794" w:type="dxa"/>
            <w:shd w:val="clear" w:color="auto" w:fill="auto"/>
          </w:tcPr>
          <w:p w:rsidR="004F3AD1" w:rsidRPr="004E2FBF" w:rsidRDefault="00D36D60" w:rsidP="00AB2180">
            <w:pPr>
              <w:pStyle w:val="af1"/>
              <w:rPr>
                <w:rFonts w:eastAsia="Calibri"/>
                <w:lang w:val="uk-UA"/>
              </w:rPr>
            </w:pPr>
            <w:r w:rsidRPr="004E2FBF">
              <w:rPr>
                <w:rFonts w:eastAsia="Calibri"/>
                <w:noProof/>
                <w:lang w:val="ru-RU" w:eastAsia="ru-RU"/>
              </w:rPr>
              <w:lastRenderedPageBreak/>
              <w:drawing>
                <wp:inline distT="0" distB="0" distL="0" distR="0">
                  <wp:extent cx="2495550" cy="1738630"/>
                  <wp:effectExtent l="0" t="0" r="0" b="0"/>
                  <wp:docPr id="72"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495550" cy="1738630"/>
                          </a:xfrm>
                          <a:prstGeom prst="rect">
                            <a:avLst/>
                          </a:prstGeom>
                          <a:noFill/>
                          <a:ln>
                            <a:noFill/>
                          </a:ln>
                        </pic:spPr>
                      </pic:pic>
                    </a:graphicData>
                  </a:graphic>
                </wp:inline>
              </w:drawing>
            </w:r>
          </w:p>
        </w:tc>
        <w:tc>
          <w:tcPr>
            <w:tcW w:w="3685" w:type="dxa"/>
            <w:shd w:val="clear" w:color="auto" w:fill="auto"/>
          </w:tcPr>
          <w:p w:rsidR="004F3AD1" w:rsidRPr="004E2FBF" w:rsidRDefault="00926AEE" w:rsidP="00AB2180">
            <w:pPr>
              <w:pStyle w:val="af1"/>
              <w:rPr>
                <w:rFonts w:eastAsia="Calibri"/>
                <w:szCs w:val="28"/>
                <w:lang w:val="uk-UA"/>
              </w:rPr>
            </w:pPr>
            <w:r w:rsidRPr="004E2FBF">
              <w:rPr>
                <w:rFonts w:eastAsia="Calibri"/>
              </w:rPr>
              <w:object w:dxaOrig="2932" w:dyaOrig="2331">
                <v:shape id="_x0000_i1088" type="#_x0000_t75" style="width:164.75pt;height:130.6pt" o:ole="">
                  <v:imagedata r:id="rId129" o:title=""/>
                </v:shape>
                <o:OLEObject Type="Embed" ProgID="Origin50.Graph" ShapeID="_x0000_i1088" DrawAspect="Content" ObjectID="_1542541237" r:id="rId130"/>
              </w:object>
            </w:r>
          </w:p>
        </w:tc>
      </w:tr>
      <w:tr w:rsidR="004F3AD1" w:rsidRPr="004E2FBF" w:rsidTr="004E2FBF">
        <w:tc>
          <w:tcPr>
            <w:tcW w:w="3794" w:type="dxa"/>
            <w:shd w:val="clear" w:color="auto" w:fill="auto"/>
          </w:tcPr>
          <w:p w:rsidR="004F3AD1" w:rsidRPr="00921A31" w:rsidRDefault="00926AEE" w:rsidP="00AB2180">
            <w:pPr>
              <w:pStyle w:val="af1"/>
              <w:rPr>
                <w:rFonts w:eastAsia="Calibri"/>
                <w:szCs w:val="28"/>
                <w:lang w:val="ru-RU"/>
              </w:rPr>
            </w:pPr>
            <w:r w:rsidRPr="00921A31">
              <w:rPr>
                <w:rFonts w:eastAsia="Calibri"/>
                <w:lang w:val="ru-RU"/>
              </w:rPr>
              <w:t>Рис.4.</w:t>
            </w:r>
            <w:r w:rsidRPr="00921A31">
              <w:rPr>
                <w:rFonts w:eastAsia="Calibri"/>
                <w:lang w:val="ru-RU"/>
              </w:rPr>
              <w:tab/>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тиску</w:t>
            </w:r>
            <w:proofErr w:type="spellEnd"/>
            <w:r w:rsidRPr="00921A31">
              <w:rPr>
                <w:rFonts w:eastAsia="Calibri"/>
                <w:lang w:val="ru-RU"/>
              </w:rPr>
              <w:t xml:space="preserve">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аргону </w:t>
            </w:r>
            <w:proofErr w:type="spellStart"/>
            <w:r w:rsidRPr="00921A31">
              <w:rPr>
                <w:rFonts w:eastAsia="Calibri"/>
                <w:lang w:val="ru-RU"/>
              </w:rPr>
              <w:t>від</w:t>
            </w:r>
            <w:proofErr w:type="spellEnd"/>
            <w:r w:rsidRPr="00921A31">
              <w:rPr>
                <w:rFonts w:eastAsia="Calibri"/>
                <w:lang w:val="ru-RU"/>
              </w:rPr>
              <w:t xml:space="preserve"> </w:t>
            </w:r>
            <w:proofErr w:type="spellStart"/>
            <w:r w:rsidRPr="00921A31">
              <w:rPr>
                <w:rFonts w:eastAsia="Calibri"/>
                <w:lang w:val="ru-RU"/>
              </w:rPr>
              <w:t>концентрації</w:t>
            </w:r>
            <w:proofErr w:type="spellEnd"/>
            <w:r w:rsidRPr="00921A31">
              <w:rPr>
                <w:rFonts w:eastAsia="Calibri"/>
                <w:lang w:val="ru-RU"/>
              </w:rPr>
              <w:t xml:space="preserve"> </w:t>
            </w:r>
            <w:proofErr w:type="spellStart"/>
            <w:r w:rsidRPr="00921A31">
              <w:rPr>
                <w:rFonts w:eastAsia="Calibri"/>
                <w:lang w:val="ru-RU"/>
              </w:rPr>
              <w:t>збуджених</w:t>
            </w:r>
            <w:proofErr w:type="spellEnd"/>
            <w:r w:rsidRPr="00921A31">
              <w:rPr>
                <w:rFonts w:eastAsia="Calibri"/>
                <w:lang w:val="ru-RU"/>
              </w:rPr>
              <w:t xml:space="preserve"> </w:t>
            </w:r>
            <w:proofErr w:type="spellStart"/>
            <w:r w:rsidRPr="00921A31">
              <w:rPr>
                <w:rFonts w:eastAsia="Calibri"/>
                <w:lang w:val="ru-RU"/>
              </w:rPr>
              <w:t>частинок</w:t>
            </w:r>
            <w:proofErr w:type="spellEnd"/>
          </w:p>
        </w:tc>
        <w:tc>
          <w:tcPr>
            <w:tcW w:w="3685" w:type="dxa"/>
            <w:shd w:val="clear" w:color="auto" w:fill="auto"/>
          </w:tcPr>
          <w:p w:rsidR="004F3AD1" w:rsidRPr="00921A31" w:rsidRDefault="00926AEE" w:rsidP="00AB2180">
            <w:pPr>
              <w:pStyle w:val="af1"/>
              <w:rPr>
                <w:rFonts w:eastAsia="Calibri"/>
                <w:szCs w:val="28"/>
                <w:lang w:val="ru-RU"/>
              </w:rPr>
            </w:pPr>
            <w:r w:rsidRPr="00921A31">
              <w:rPr>
                <w:rFonts w:eastAsia="Calibri"/>
                <w:lang w:val="ru-RU"/>
              </w:rPr>
              <w:t>Рис.5.</w:t>
            </w:r>
            <w:r w:rsidRPr="00921A31">
              <w:rPr>
                <w:rFonts w:eastAsia="Calibri"/>
                <w:lang w:val="ru-RU"/>
              </w:rPr>
              <w:tab/>
            </w:r>
            <w:proofErr w:type="spellStart"/>
            <w:r w:rsidRPr="00921A31">
              <w:rPr>
                <w:rFonts w:eastAsia="Calibri"/>
                <w:lang w:val="ru-RU"/>
              </w:rPr>
              <w:t>Концентраціна</w:t>
            </w:r>
            <w:proofErr w:type="spellEnd"/>
            <w:r w:rsidRPr="00921A31">
              <w:rPr>
                <w:rFonts w:eastAsia="Calibri"/>
                <w:lang w:val="ru-RU"/>
              </w:rPr>
              <w:t xml:space="preserve"> </w:t>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відносного</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вільної</w:t>
            </w:r>
            <w:proofErr w:type="spellEnd"/>
            <w:r w:rsidRPr="00921A31">
              <w:rPr>
                <w:rFonts w:eastAsia="Calibri"/>
                <w:lang w:val="ru-RU"/>
              </w:rPr>
              <w:t xml:space="preserve"> </w:t>
            </w:r>
            <w:proofErr w:type="spellStart"/>
            <w:r w:rsidRPr="00921A31">
              <w:rPr>
                <w:rFonts w:eastAsia="Calibri"/>
                <w:lang w:val="ru-RU"/>
              </w:rPr>
              <w:t>енергії</w:t>
            </w:r>
            <w:proofErr w:type="spellEnd"/>
            <w:r w:rsidRPr="00921A31">
              <w:rPr>
                <w:rFonts w:eastAsia="Calibri"/>
                <w:lang w:val="ru-RU"/>
              </w:rPr>
              <w:t xml:space="preserve"> </w:t>
            </w:r>
            <w:r w:rsidRPr="004E2FBF">
              <w:rPr>
                <w:rFonts w:eastAsia="Calibri"/>
                <w:position w:val="-14"/>
              </w:rPr>
              <w:object w:dxaOrig="859" w:dyaOrig="380">
                <v:shape id="_x0000_i1089" type="#_x0000_t75" style="width:43.4pt;height:19.4pt" o:ole="">
                  <v:imagedata r:id="rId131" o:title=""/>
                </v:shape>
                <o:OLEObject Type="Embed" ProgID="Equation.DSMT4" ShapeID="_x0000_i1089" DrawAspect="Content" ObjectID="_1542541238" r:id="rId132"/>
              </w:object>
            </w:r>
            <w:r w:rsidRPr="00921A31">
              <w:rPr>
                <w:rFonts w:eastAsia="Calibri"/>
                <w:lang w:val="ru-RU"/>
              </w:rPr>
              <w:t xml:space="preserve"> – 1 і </w:t>
            </w:r>
            <w:proofErr w:type="spellStart"/>
            <w:r w:rsidRPr="00921A31">
              <w:rPr>
                <w:rFonts w:eastAsia="Calibri"/>
                <w:lang w:val="ru-RU"/>
              </w:rPr>
              <w:t>внутрішньої</w:t>
            </w:r>
            <w:proofErr w:type="spellEnd"/>
            <w:r w:rsidRPr="00921A31">
              <w:rPr>
                <w:rFonts w:eastAsia="Calibri"/>
                <w:lang w:val="ru-RU"/>
              </w:rPr>
              <w:t xml:space="preserve"> </w:t>
            </w:r>
            <w:proofErr w:type="spellStart"/>
            <w:r w:rsidRPr="00921A31">
              <w:rPr>
                <w:rFonts w:eastAsia="Calibri"/>
                <w:lang w:val="ru-RU"/>
              </w:rPr>
              <w:t>енергії</w:t>
            </w:r>
            <w:proofErr w:type="spellEnd"/>
            <w:r w:rsidR="00896597">
              <w:rPr>
                <w:rFonts w:eastAsia="Calibri"/>
                <w:lang w:val="ru-RU"/>
              </w:rPr>
              <w:t xml:space="preserve"> </w:t>
            </w:r>
            <w:r w:rsidRPr="004E2FBF">
              <w:rPr>
                <w:rFonts w:eastAsia="Calibri"/>
                <w:position w:val="-14"/>
              </w:rPr>
              <w:object w:dxaOrig="880" w:dyaOrig="380">
                <v:shape id="_x0000_i1090" type="#_x0000_t75" style="width:43.85pt;height:19.4pt" o:ole="">
                  <v:imagedata r:id="rId133" o:title=""/>
                </v:shape>
                <o:OLEObject Type="Embed" ProgID="Equation.DSMT4" ShapeID="_x0000_i1090" DrawAspect="Content" ObjectID="_1542541239" r:id="rId134"/>
              </w:object>
            </w:r>
            <w:r w:rsidRPr="00921A31">
              <w:rPr>
                <w:rFonts w:eastAsia="Calibri"/>
                <w:lang w:val="ru-RU"/>
              </w:rPr>
              <w:t xml:space="preserve"> – 2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на </w:t>
            </w:r>
            <w:proofErr w:type="spellStart"/>
            <w:r w:rsidRPr="00921A31">
              <w:rPr>
                <w:rFonts w:eastAsia="Calibri"/>
                <w:lang w:val="ru-RU"/>
              </w:rPr>
              <w:t>основі</w:t>
            </w:r>
            <w:proofErr w:type="spellEnd"/>
            <w:r w:rsidRPr="00921A31">
              <w:rPr>
                <w:rFonts w:eastAsia="Calibri"/>
                <w:lang w:val="ru-RU"/>
              </w:rPr>
              <w:t xml:space="preserve"> аргону за </w:t>
            </w:r>
            <w:r w:rsidRPr="004E2FBF">
              <w:rPr>
                <w:rFonts w:eastAsia="Calibri"/>
                <w:position w:val="-4"/>
              </w:rPr>
              <w:object w:dxaOrig="1040" w:dyaOrig="220">
                <v:shape id="_x0000_i1091" type="#_x0000_t75" style="width:51.7pt;height:11.1pt" o:ole="">
                  <v:imagedata r:id="rId135" o:title=""/>
                </v:shape>
                <o:OLEObject Type="Embed" ProgID="Equation.DSMT4" ShapeID="_x0000_i1091" DrawAspect="Content" ObjectID="_1542541240" r:id="rId136"/>
              </w:object>
            </w:r>
            <w:r w:rsidRPr="00921A31">
              <w:rPr>
                <w:rFonts w:eastAsia="Calibri"/>
                <w:lang w:val="ru-RU"/>
              </w:rPr>
              <w:t>.</w:t>
            </w:r>
          </w:p>
        </w:tc>
      </w:tr>
    </w:tbl>
    <w:p w:rsidR="00E53FB8" w:rsidRDefault="00E53FB8" w:rsidP="00926AEE">
      <w:pPr>
        <w:spacing w:line="360" w:lineRule="auto"/>
        <w:ind w:firstLine="426"/>
        <w:jc w:val="both"/>
        <w:rPr>
          <w:sz w:val="20"/>
          <w:szCs w:val="20"/>
          <w:lang w:val="uk-UA"/>
        </w:rPr>
      </w:pPr>
    </w:p>
    <w:p w:rsidR="004815ED" w:rsidRPr="00926AEE" w:rsidRDefault="00581C79" w:rsidP="00926AEE">
      <w:pPr>
        <w:spacing w:line="360" w:lineRule="auto"/>
        <w:ind w:firstLine="426"/>
        <w:jc w:val="both"/>
        <w:rPr>
          <w:sz w:val="20"/>
          <w:szCs w:val="20"/>
          <w:lang w:val="uk-UA"/>
        </w:rPr>
      </w:pPr>
      <w:r w:rsidRPr="00581C79">
        <w:rPr>
          <w:sz w:val="20"/>
          <w:szCs w:val="20"/>
          <w:lang w:val="uk-UA"/>
        </w:rPr>
        <w:t xml:space="preserve">Отримані відносні величини відхилення </w:t>
      </w:r>
      <w:r w:rsidR="00A5469F">
        <w:rPr>
          <w:sz w:val="20"/>
          <w:szCs w:val="20"/>
          <w:lang w:val="uk-UA"/>
        </w:rPr>
        <w:t xml:space="preserve">внутрішньої і </w:t>
      </w:r>
      <w:r w:rsidRPr="00581C79">
        <w:rPr>
          <w:sz w:val="20"/>
          <w:szCs w:val="20"/>
          <w:lang w:val="uk-UA"/>
        </w:rPr>
        <w:t xml:space="preserve">вільної енергії наведено </w:t>
      </w:r>
      <w:r w:rsidR="00A5469F">
        <w:rPr>
          <w:sz w:val="20"/>
          <w:szCs w:val="20"/>
          <w:lang w:val="uk-UA"/>
        </w:rPr>
        <w:t>на рис.5.</w:t>
      </w:r>
    </w:p>
    <w:p w:rsidR="005F2188" w:rsidRDefault="00434138" w:rsidP="005F2188">
      <w:pPr>
        <w:ind w:firstLine="426"/>
        <w:jc w:val="both"/>
        <w:rPr>
          <w:lang w:val="uk-UA"/>
        </w:rPr>
      </w:pPr>
      <w:r w:rsidRPr="00434138">
        <w:rPr>
          <w:sz w:val="20"/>
          <w:szCs w:val="20"/>
          <w:lang w:val="uk-UA"/>
        </w:rPr>
        <w:t>Методами молекулярної динаміки також 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sidR="00F40E26">
        <w:rPr>
          <w:sz w:val="20"/>
          <w:szCs w:val="20"/>
          <w:lang w:val="uk-UA"/>
        </w:rPr>
        <w:t xml:space="preserve"> газоподібний стан.</w:t>
      </w:r>
      <w:r w:rsidR="005C6628">
        <w:rPr>
          <w:sz w:val="20"/>
          <w:szCs w:val="20"/>
          <w:lang w:val="uk-UA"/>
        </w:rPr>
        <w:t xml:space="preserve"> Початковими точками для системи до дії на неї радіаційного опромінення було обра</w:t>
      </w:r>
      <w:r w:rsidR="004C473E">
        <w:rPr>
          <w:sz w:val="20"/>
          <w:szCs w:val="20"/>
          <w:lang w:val="uk-UA"/>
        </w:rPr>
        <w:t>но точки з тиском 300 і 320 кПа.</w:t>
      </w:r>
      <w:r w:rsidR="005C6628">
        <w:rPr>
          <w:sz w:val="20"/>
          <w:szCs w:val="20"/>
          <w:lang w:val="uk-UA"/>
        </w:rPr>
        <w:t xml:space="preserve"> </w:t>
      </w:r>
    </w:p>
    <w:p w:rsidR="008478FA" w:rsidRPr="005F2188" w:rsidRDefault="00234B71" w:rsidP="005F2188">
      <w:pPr>
        <w:ind w:firstLine="709"/>
        <w:jc w:val="both"/>
        <w:rPr>
          <w:lang w:val="uk-UA"/>
        </w:rPr>
      </w:pPr>
      <w:r>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92" type="#_x0000_t75" style="width:81.25pt;height:28.6pt" o:ole="">
            <v:imagedata r:id="rId137" o:title=""/>
          </v:shape>
          <o:OLEObject Type="Embed" ProgID="Equation.DSMT4" ShapeID="_x0000_i1092" DrawAspect="Content" ObjectID="_1542541241" r:id="rId138"/>
        </w:object>
      </w:r>
      <w:r w:rsidR="00434138" w:rsidRPr="00434138">
        <w:rPr>
          <w:sz w:val="20"/>
          <w:szCs w:val="20"/>
          <w:lang w:val="uk-UA"/>
        </w:rPr>
        <w:t xml:space="preserve"> відповідно до глибини потенціалу характерного ефективного радіуса атома аргону </w:t>
      </w:r>
      <w:r w:rsidR="00434138" w:rsidRPr="00434138">
        <w:rPr>
          <w:position w:val="-4"/>
          <w:sz w:val="20"/>
          <w:szCs w:val="20"/>
          <w:lang w:val="uk-UA"/>
        </w:rPr>
        <w:object w:dxaOrig="200" w:dyaOrig="180">
          <v:shape id="_x0000_i1093" type="#_x0000_t75" style="width:10.15pt;height:10.6pt" o:ole="">
            <v:imagedata r:id="rId139" o:title=""/>
          </v:shape>
          <o:OLEObject Type="Embed" ProgID="Equation.DSMT4" ShapeID="_x0000_i1093" DrawAspect="Content" ObjectID="_1542541242" r:id="rId140"/>
        </w:object>
      </w:r>
      <w:r w:rsidR="00434138" w:rsidRPr="00434138">
        <w:rPr>
          <w:sz w:val="20"/>
          <w:szCs w:val="20"/>
          <w:lang w:val="uk-UA"/>
        </w:rPr>
        <w:t xml:space="preserve"> і глибини потенціалу </w:t>
      </w:r>
      <w:proofErr w:type="spellStart"/>
      <w:r w:rsidR="00434138" w:rsidRPr="00434138">
        <w:rPr>
          <w:sz w:val="20"/>
          <w:szCs w:val="20"/>
          <w:lang w:val="uk-UA"/>
        </w:rPr>
        <w:t>Леннарда</w:t>
      </w:r>
      <w:proofErr w:type="spellEnd"/>
      <w:r w:rsidR="00434138" w:rsidRPr="00434138">
        <w:rPr>
          <w:sz w:val="20"/>
          <w:szCs w:val="20"/>
          <w:lang w:val="uk-UA"/>
        </w:rPr>
        <w:t xml:space="preserve">–Джонса </w:t>
      </w:r>
      <w:r w:rsidR="00434138" w:rsidRPr="00434138">
        <w:rPr>
          <w:position w:val="-4"/>
          <w:sz w:val="20"/>
          <w:szCs w:val="20"/>
          <w:lang w:val="uk-UA"/>
        </w:rPr>
        <w:object w:dxaOrig="160" w:dyaOrig="180">
          <v:shape id="_x0000_i1094" type="#_x0000_t75" style="width:9.7pt;height:9.7pt" o:ole="">
            <v:imagedata r:id="rId141" o:title=""/>
          </v:shape>
          <o:OLEObject Type="Embed" ProgID="Equation.DSMT4" ShapeID="_x0000_i1094" DrawAspect="Content" ObjectID="_1542541243" r:id="rId142"/>
        </w:object>
      </w:r>
      <w:r w:rsidR="00434138" w:rsidRPr="00434138">
        <w:rPr>
          <w:sz w:val="20"/>
          <w:szCs w:val="20"/>
          <w:lang w:val="uk-UA"/>
        </w:rPr>
        <w:t xml:space="preserve">. На рис.6 наведено </w:t>
      </w:r>
      <w:proofErr w:type="spellStart"/>
      <w:r w:rsidR="00434138" w:rsidRPr="00434138">
        <w:rPr>
          <w:sz w:val="20"/>
          <w:szCs w:val="20"/>
          <w:lang w:val="uk-UA"/>
        </w:rPr>
        <w:t>автокореляційні</w:t>
      </w:r>
      <w:proofErr w:type="spellEnd"/>
      <w:r w:rsidR="00434138" w:rsidRPr="00434138">
        <w:rPr>
          <w:sz w:val="20"/>
          <w:szCs w:val="20"/>
          <w:lang w:val="uk-UA"/>
        </w:rPr>
        <w:t xml:space="preserve"> функцій </w:t>
      </w:r>
      <w:r w:rsidR="00434138" w:rsidRPr="00434138">
        <w:rPr>
          <w:position w:val="-14"/>
          <w:sz w:val="20"/>
          <w:szCs w:val="20"/>
          <w:lang w:val="uk-UA"/>
        </w:rPr>
        <w:object w:dxaOrig="499" w:dyaOrig="380">
          <v:shape id="_x0000_i1095" type="#_x0000_t75" style="width:25.4pt;height:18.9pt" o:ole="">
            <v:imagedata r:id="rId143" o:title=""/>
          </v:shape>
          <o:OLEObject Type="Embed" ProgID="Equation.DSMT4" ShapeID="_x0000_i1095" DrawAspect="Content" ObjectID="_1542541244" r:id="rId144"/>
        </w:object>
      </w:r>
      <w:r w:rsidR="00434138" w:rsidRPr="00434138">
        <w:rPr>
          <w:sz w:val="20"/>
          <w:szCs w:val="20"/>
          <w:lang w:val="uk-UA"/>
        </w:rPr>
        <w:t xml:space="preserve">, отримані методом комп’ютерного моделювання поведінки цієї системи в околі точки </w:t>
      </w:r>
      <w:proofErr w:type="spellStart"/>
      <w:r w:rsidR="00434138" w:rsidRPr="00434138">
        <w:rPr>
          <w:sz w:val="20"/>
          <w:szCs w:val="20"/>
          <w:lang w:val="uk-UA"/>
        </w:rPr>
        <w:t>конценсації</w:t>
      </w:r>
      <w:proofErr w:type="spellEnd"/>
      <w:r w:rsidR="00434138" w:rsidRPr="00434138">
        <w:rPr>
          <w:sz w:val="20"/>
          <w:szCs w:val="20"/>
          <w:lang w:val="uk-UA"/>
        </w:rPr>
        <w:t xml:space="preserve">.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w:t>
      </w:r>
      <w:proofErr w:type="spellStart"/>
      <w:r>
        <w:rPr>
          <w:sz w:val="20"/>
          <w:szCs w:val="20"/>
          <w:lang w:val="uk-UA"/>
        </w:rPr>
        <w:t>автокореляційної</w:t>
      </w:r>
      <w:proofErr w:type="spellEnd"/>
      <w:r>
        <w:rPr>
          <w:sz w:val="20"/>
          <w:szCs w:val="20"/>
          <w:lang w:val="uk-UA"/>
        </w:rPr>
        <w:t xml:space="preserve"> функції </w:t>
      </w:r>
      <w:r w:rsidRPr="00C14CE5">
        <w:rPr>
          <w:sz w:val="20"/>
          <w:szCs w:val="20"/>
          <w:lang w:val="uk-UA"/>
        </w:rPr>
        <w:t>свідчить про наявність ближнього порядку в системі</w:t>
      </w:r>
      <w:r>
        <w:rPr>
          <w:sz w:val="20"/>
          <w:szCs w:val="20"/>
          <w:lang w:val="uk-UA"/>
        </w:rPr>
        <w:t xml:space="preserve">, а зміна характеру </w:t>
      </w:r>
      <w:proofErr w:type="spellStart"/>
      <w:r>
        <w:rPr>
          <w:sz w:val="20"/>
          <w:szCs w:val="20"/>
          <w:lang w:val="uk-UA"/>
        </w:rPr>
        <w:t>автокореляційних</w:t>
      </w:r>
      <w:proofErr w:type="spellEnd"/>
      <w:r>
        <w:rPr>
          <w:sz w:val="20"/>
          <w:szCs w:val="20"/>
          <w:lang w:val="uk-UA"/>
        </w:rPr>
        <w:t xml:space="preserve"> </w:t>
      </w:r>
      <w:proofErr w:type="spellStart"/>
      <w:r>
        <w:rPr>
          <w:sz w:val="20"/>
          <w:szCs w:val="20"/>
          <w:lang w:val="uk-UA"/>
        </w:rPr>
        <w:t>фукнцій</w:t>
      </w:r>
      <w:proofErr w:type="spellEnd"/>
      <w:r>
        <w:rPr>
          <w:sz w:val="20"/>
          <w:szCs w:val="20"/>
          <w:lang w:val="uk-UA"/>
        </w:rPr>
        <w:t xml:space="preserve"> свідчить про зміну агрегатного стану речовини, що знаходиться під дією опромінення. Детальніше цей процес продемонстровано на рис.7.</w:t>
      </w:r>
    </w:p>
    <w:p w:rsidR="00434138" w:rsidRDefault="00434138" w:rsidP="00434138">
      <w:pPr>
        <w:ind w:firstLine="426"/>
        <w:jc w:val="both"/>
        <w:rPr>
          <w:sz w:val="20"/>
          <w:szCs w:val="20"/>
          <w:lang w:val="uk-UA"/>
        </w:rPr>
      </w:pPr>
    </w:p>
    <w:p w:rsidR="00B75679" w:rsidRDefault="00B75679" w:rsidP="00434138">
      <w:pPr>
        <w:ind w:firstLine="426"/>
        <w:jc w:val="both"/>
        <w:rPr>
          <w:sz w:val="20"/>
          <w:szCs w:val="20"/>
          <w:lang w:val="uk-UA"/>
        </w:rPr>
      </w:pPr>
    </w:p>
    <w:p w:rsidR="004815ED" w:rsidRPr="007035A0" w:rsidRDefault="00261535" w:rsidP="004815ED">
      <w:pPr>
        <w:spacing w:line="360" w:lineRule="auto"/>
        <w:ind w:firstLine="426"/>
        <w:jc w:val="center"/>
        <w:rPr>
          <w:szCs w:val="28"/>
          <w:lang w:val="uk-UA"/>
        </w:rPr>
      </w:pPr>
      <w:r w:rsidRPr="007035A0">
        <w:rPr>
          <w:lang w:val="uk-UA"/>
        </w:rPr>
        <w:object w:dxaOrig="3143" w:dyaOrig="2246">
          <v:shape id="_x0000_i1096" type="#_x0000_t75" style="width:204pt;height:160.15pt" o:ole="">
            <v:imagedata r:id="rId145" o:title=""/>
          </v:shape>
          <o:OLEObject Type="Embed" ProgID="Origin50.Graph" ShapeID="_x0000_i1096" DrawAspect="Content" ObjectID="_1542541245" r:id="rId146"/>
        </w:object>
      </w:r>
    </w:p>
    <w:p w:rsidR="004815ED" w:rsidRPr="00D43635" w:rsidRDefault="004815ED" w:rsidP="0034666B">
      <w:pPr>
        <w:pStyle w:val="af5"/>
        <w:rPr>
          <w:lang w:val="ru-RU"/>
        </w:rPr>
      </w:pPr>
      <w:r w:rsidRPr="004815ED">
        <w:t xml:space="preserve">Рис.6. </w:t>
      </w:r>
      <w:proofErr w:type="spellStart"/>
      <w:r w:rsidRPr="004815ED">
        <w:t>Автокореляційні</w:t>
      </w:r>
      <w:proofErr w:type="spellEnd"/>
      <w:r w:rsidRPr="004815ED">
        <w:t xml:space="preserve"> функції аргону за температури 100 К поблизу фазового переходу пароутворення для тисків: 1–300 кПа</w:t>
      </w:r>
      <w:r w:rsidR="00134307" w:rsidRPr="00D43635">
        <w:t xml:space="preserve"> </w:t>
      </w:r>
      <w:r w:rsidRPr="004815ED">
        <w:t>(газоподібний стан), 2–320 кПа</w:t>
      </w:r>
      <w:r w:rsidR="00134307" w:rsidRPr="00D43635">
        <w:t xml:space="preserve"> </w:t>
      </w:r>
      <w:r w:rsidRPr="004815ED">
        <w:t>(газоподібний стан), 3–326 кПа</w:t>
      </w:r>
      <w:r w:rsidR="00134307" w:rsidRPr="00D43635">
        <w:t xml:space="preserve"> </w:t>
      </w:r>
      <w:r w:rsidRPr="004815ED">
        <w:t>(рідкий стан), 4–346 кПа</w:t>
      </w:r>
      <w:r w:rsidR="00134307" w:rsidRPr="00D43635">
        <w:t xml:space="preserve"> </w:t>
      </w:r>
      <w:r w:rsidRPr="004815ED">
        <w:t>(рідкий стан).</w:t>
      </w:r>
      <w:r w:rsidR="00D43635" w:rsidRPr="00D43635">
        <w:t xml:space="preserve"> </w:t>
      </w:r>
    </w:p>
    <w:p w:rsidR="00307822" w:rsidRPr="00307822" w:rsidRDefault="00D43635" w:rsidP="00D43635">
      <w:pPr>
        <w:tabs>
          <w:tab w:val="center" w:pos="3686"/>
        </w:tabs>
        <w:jc w:val="center"/>
        <w:rPr>
          <w:sz w:val="20"/>
          <w:szCs w:val="20"/>
          <w:lang w:val="uk-UA" w:bidi="en-US"/>
        </w:rPr>
      </w:pPr>
      <w:r>
        <w:rPr>
          <w:sz w:val="20"/>
          <w:szCs w:val="20"/>
          <w:lang w:val="uk-UA" w:bidi="en-US"/>
        </w:rPr>
        <w:tab/>
      </w:r>
      <w:r w:rsidR="00D36D60" w:rsidRPr="00D43635">
        <w:rPr>
          <w:noProof/>
          <w:sz w:val="20"/>
          <w:szCs w:val="20"/>
          <w:lang w:eastAsia="ru-RU"/>
        </w:rPr>
        <w:drawing>
          <wp:inline distT="0" distB="0" distL="0" distR="0">
            <wp:extent cx="3314700" cy="2314575"/>
            <wp:effectExtent l="0" t="0" r="0" b="0"/>
            <wp:docPr id="82" name="Рисунок 82" descr="Эволюция диффузионных режи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Эволюция диффузионных режимов"/>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314700" cy="2314575"/>
                    </a:xfrm>
                    <a:prstGeom prst="rect">
                      <a:avLst/>
                    </a:prstGeom>
                    <a:noFill/>
                    <a:ln>
                      <a:noFill/>
                    </a:ln>
                  </pic:spPr>
                </pic:pic>
              </a:graphicData>
            </a:graphic>
          </wp:inline>
        </w:drawing>
      </w:r>
    </w:p>
    <w:p w:rsidR="00307822" w:rsidRPr="00307822" w:rsidRDefault="00307822" w:rsidP="0034666B">
      <w:pPr>
        <w:pStyle w:val="af5"/>
      </w:pPr>
      <w:r w:rsidRPr="00307822">
        <w:t>Рис.7. Зміна характеру дифузійних режимів під дією опромінення при переході через точку фазового переходу за температури 100 К і тисків (кПа): 2 – 300</w:t>
      </w:r>
      <w:r w:rsidR="00011EF4" w:rsidRPr="00011EF4">
        <w:t xml:space="preserve"> </w:t>
      </w:r>
      <w:r w:rsidR="00011EF4" w:rsidRPr="004815ED">
        <w:t>(газоподібний стан)</w:t>
      </w:r>
      <w:r w:rsidRPr="00307822">
        <w:t>; 1 – 320</w:t>
      </w:r>
      <w:r w:rsidR="00011EF4" w:rsidRPr="00011EF4">
        <w:t xml:space="preserve"> </w:t>
      </w:r>
      <w:r w:rsidR="00011EF4" w:rsidRPr="004815ED">
        <w:t>(газоподібний стан)</w:t>
      </w:r>
      <w:r w:rsidRPr="00307822">
        <w:t>; 6 – 326</w:t>
      </w:r>
      <w:r w:rsidR="00011EF4" w:rsidRPr="00011EF4">
        <w:t xml:space="preserve"> </w:t>
      </w:r>
      <w:r w:rsidR="00011EF4" w:rsidRPr="004815ED">
        <w:t>(рідкий стан)</w:t>
      </w:r>
      <w:r w:rsidRPr="00307822">
        <w:t>; 4 – 346</w:t>
      </w:r>
      <w:r w:rsidR="00011EF4" w:rsidRPr="00011EF4">
        <w:t xml:space="preserve"> </w:t>
      </w:r>
      <w:r w:rsidR="00011EF4" w:rsidRPr="004815ED">
        <w:t>(рідкий стан)</w:t>
      </w:r>
      <w:r w:rsidRPr="00307822">
        <w:t>; 5 – 124</w:t>
      </w:r>
      <w:r w:rsidR="00011EF4" w:rsidRPr="00011EF4">
        <w:t xml:space="preserve"> </w:t>
      </w:r>
      <w:r w:rsidR="00011EF4" w:rsidRPr="004815ED">
        <w:t>(газоподібний стан)</w:t>
      </w:r>
      <w:r w:rsidRPr="00307822">
        <w:t>; 3 – 125</w:t>
      </w:r>
      <w:r w:rsidR="00011EF4" w:rsidRPr="00011EF4">
        <w:t xml:space="preserve"> </w:t>
      </w:r>
      <w:r w:rsidR="00011EF4" w:rsidRPr="004815ED">
        <w:t>(газоподібний стан)</w:t>
      </w:r>
      <w:r w:rsidRPr="00307822">
        <w:t>; 7 – 800</w:t>
      </w:r>
      <w:r w:rsidR="00011EF4" w:rsidRPr="00011EF4">
        <w:t xml:space="preserve"> </w:t>
      </w:r>
      <w:r w:rsidR="00011EF4" w:rsidRPr="004815ED">
        <w:t>(рідкий стан)</w:t>
      </w:r>
      <w:r w:rsidRPr="00307822">
        <w:t xml:space="preserve"> </w:t>
      </w:r>
    </w:p>
    <w:p w:rsidR="00A31358" w:rsidRDefault="00A31358" w:rsidP="00A31358">
      <w:pPr>
        <w:jc w:val="both"/>
        <w:rPr>
          <w:sz w:val="20"/>
          <w:szCs w:val="20"/>
          <w:lang w:val="uk-UA"/>
        </w:rPr>
      </w:pPr>
    </w:p>
    <w:p w:rsidR="00A31358" w:rsidRDefault="00A31358" w:rsidP="00A31358">
      <w:pPr>
        <w:jc w:val="both"/>
        <w:rPr>
          <w:sz w:val="20"/>
          <w:szCs w:val="20"/>
          <w:lang w:val="uk-UA"/>
        </w:rPr>
      </w:pPr>
      <w:r>
        <w:rPr>
          <w:sz w:val="20"/>
          <w:szCs w:val="20"/>
          <w:lang w:val="uk-UA"/>
        </w:rPr>
        <w:lastRenderedPageBreak/>
        <w:tab/>
        <w:t xml:space="preserve">Одержані у ході комп’ютерного моделювання </w:t>
      </w:r>
      <w:proofErr w:type="spellStart"/>
      <w:r>
        <w:rPr>
          <w:sz w:val="20"/>
          <w:szCs w:val="20"/>
          <w:lang w:val="uk-UA"/>
        </w:rPr>
        <w:t>автокореляційні</w:t>
      </w:r>
      <w:proofErr w:type="spellEnd"/>
      <w:r>
        <w:rPr>
          <w:sz w:val="20"/>
          <w:szCs w:val="20"/>
          <w:lang w:val="uk-UA"/>
        </w:rPr>
        <w:t xml:space="preserve"> функції швидкості дозволили додатково проаналізувати поведінку коефіцієнтів дифузії у досліджуваній системі при фазовому перехо</w:t>
      </w:r>
      <w:r w:rsidR="00E20619">
        <w:rPr>
          <w:sz w:val="20"/>
          <w:szCs w:val="20"/>
          <w:lang w:val="uk-UA"/>
        </w:rPr>
        <w:t xml:space="preserve">ді і дійти висновку про зміну режиму дифузії від балістичного до неперервного.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водного розчину </w:t>
      </w:r>
      <w:proofErr w:type="spellStart"/>
      <w:r w:rsidRPr="00633254">
        <w:rPr>
          <w:sz w:val="20"/>
          <w:szCs w:val="20"/>
          <w:lang w:val="en-US"/>
        </w:rPr>
        <w:t>NaCl</w:t>
      </w:r>
      <w:proofErr w:type="spellEnd"/>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proofErr w:type="spellStart"/>
      <w:r w:rsidRPr="00633254">
        <w:rPr>
          <w:sz w:val="20"/>
          <w:szCs w:val="20"/>
          <w:lang w:val="en-US"/>
        </w:rPr>
        <w:t>NaCl</w:t>
      </w:r>
      <w:proofErr w:type="spellEnd"/>
      <w:r w:rsidRPr="00633254">
        <w:rPr>
          <w:sz w:val="20"/>
          <w:szCs w:val="20"/>
          <w:lang w:val="uk-UA"/>
        </w:rPr>
        <w:t xml:space="preserve"> (фізіологічного розчину) за цілою низкою 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w:t>
      </w:r>
      <w:proofErr w:type="spellStart"/>
      <w:r w:rsidRPr="008C66DC">
        <w:rPr>
          <w:sz w:val="20"/>
          <w:szCs w:val="20"/>
          <w:lang w:val="uk-UA"/>
        </w:rPr>
        <w:t>фс</w:t>
      </w:r>
      <w:proofErr w:type="spellEnd"/>
      <w:r w:rsidRPr="008C66DC">
        <w:rPr>
          <w:sz w:val="20"/>
          <w:szCs w:val="20"/>
          <w:lang w:val="uk-UA"/>
        </w:rPr>
        <w:t xml:space="preserve">.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97" type="#_x0000_t75" style="width:40.6pt;height:10.6pt" o:ole="">
            <v:imagedata r:id="rId148" o:title=""/>
          </v:shape>
          <o:OLEObject Type="Embed" ProgID="Equation.DSMT4" ShapeID="_x0000_i1097" DrawAspect="Content" ObjectID="_1542541246" r:id="rId149"/>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 xml:space="preserve">Об'єм елементарної комірки досліджуваної системи розраховувався на основі експериментальних значень густини розчину. </w:t>
      </w:r>
      <w:proofErr w:type="spellStart"/>
      <w:r w:rsidR="007E4318" w:rsidRPr="007E4318">
        <w:rPr>
          <w:sz w:val="20"/>
          <w:szCs w:val="20"/>
          <w:lang w:val="uk-UA"/>
        </w:rPr>
        <w:t>Далекодіючу</w:t>
      </w:r>
      <w:proofErr w:type="spellEnd"/>
      <w:r w:rsidR="007E4318" w:rsidRPr="007E4318">
        <w:rPr>
          <w:sz w:val="20"/>
          <w:szCs w:val="20"/>
          <w:lang w:val="uk-UA"/>
        </w:rPr>
        <w:t xml:space="preserve"> електростатичну взаємодію було</w:t>
      </w:r>
      <w:r w:rsidR="00234B71">
        <w:rPr>
          <w:sz w:val="20"/>
          <w:szCs w:val="20"/>
          <w:lang w:val="uk-UA"/>
        </w:rPr>
        <w:t xml:space="preserve"> враховано за методом </w:t>
      </w:r>
      <w:proofErr w:type="spellStart"/>
      <w:r w:rsidR="00234B71">
        <w:rPr>
          <w:sz w:val="20"/>
          <w:szCs w:val="20"/>
          <w:lang w:val="uk-UA"/>
        </w:rPr>
        <w:t>Евальда</w:t>
      </w:r>
      <w:proofErr w:type="spellEnd"/>
      <w:r w:rsidR="007E4318" w:rsidRPr="007E4318">
        <w:rPr>
          <w:sz w:val="20"/>
          <w:szCs w:val="20"/>
          <w:lang w:val="uk-UA"/>
        </w:rPr>
        <w:t>. Стабілізацію системи у великому 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 такі як теплоємність, внутрішня енергія,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3620B5">
        <w:rPr>
          <w:sz w:val="20"/>
          <w:szCs w:val="20"/>
          <w:lang w:val="uk-UA"/>
        </w:rPr>
        <w:t xml:space="preserve">Деякі з одержаних </w:t>
      </w:r>
      <w:proofErr w:type="spellStart"/>
      <w:r w:rsidR="003620B5">
        <w:rPr>
          <w:sz w:val="20"/>
          <w:szCs w:val="20"/>
          <w:lang w:val="uk-UA"/>
        </w:rPr>
        <w:t>залежностей</w:t>
      </w:r>
      <w:proofErr w:type="spellEnd"/>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xml:space="preserve">, що за енергій радіаційного опромінення менших або більших ніж 9 </w:t>
      </w:r>
      <w:proofErr w:type="spellStart"/>
      <w:r w:rsidR="00E62369" w:rsidRPr="00E62369">
        <w:rPr>
          <w:sz w:val="20"/>
          <w:szCs w:val="20"/>
          <w:lang w:val="uk-UA"/>
        </w:rPr>
        <w:t>МеВ</w:t>
      </w:r>
      <w:proofErr w:type="spellEnd"/>
      <w:r w:rsidR="00E62369" w:rsidRPr="00E62369">
        <w:rPr>
          <w:sz w:val="20"/>
          <w:szCs w:val="20"/>
          <w:lang w:val="uk-UA"/>
        </w:rPr>
        <w:t xml:space="preserve">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 xml:space="preserve">9 </w:t>
      </w:r>
      <w:proofErr w:type="spellStart"/>
      <w:r w:rsidR="00E62369" w:rsidRPr="00E62369">
        <w:rPr>
          <w:sz w:val="20"/>
          <w:szCs w:val="20"/>
          <w:lang w:val="uk-UA"/>
        </w:rPr>
        <w:t>МеВ</w:t>
      </w:r>
      <w:proofErr w:type="spellEnd"/>
      <w:r w:rsidR="00E62369" w:rsidRPr="00E62369">
        <w:rPr>
          <w:sz w:val="20"/>
          <w:szCs w:val="20"/>
          <w:lang w:val="uk-UA"/>
        </w:rPr>
        <w:t xml:space="preserve">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w:t>
      </w:r>
      <w:proofErr w:type="spellStart"/>
      <w:r w:rsidR="00E62369" w:rsidRPr="00E62369">
        <w:rPr>
          <w:sz w:val="20"/>
          <w:szCs w:val="20"/>
          <w:lang w:val="uk-UA"/>
        </w:rPr>
        <w:t>МеВ</w:t>
      </w:r>
      <w:proofErr w:type="spellEnd"/>
      <w:r w:rsidR="00E62369" w:rsidRPr="00E62369">
        <w:rPr>
          <w:sz w:val="20"/>
          <w:szCs w:val="20"/>
          <w:lang w:val="uk-UA"/>
        </w:rPr>
        <w:t xml:space="preserve"> можна вважати максимальною.</w:t>
      </w:r>
    </w:p>
    <w:p w:rsidR="0023130A" w:rsidRDefault="0023130A" w:rsidP="0023130A">
      <w:pPr>
        <w:jc w:val="both"/>
        <w:rPr>
          <w:sz w:val="20"/>
          <w:szCs w:val="20"/>
          <w:lang w:val="uk-UA"/>
        </w:rPr>
      </w:pPr>
    </w:p>
    <w:tbl>
      <w:tblPr>
        <w:tblW w:w="7406" w:type="dxa"/>
        <w:tblLayout w:type="fixed"/>
        <w:tblLook w:val="04A0" w:firstRow="1" w:lastRow="0" w:firstColumn="1" w:lastColumn="0" w:noHBand="0" w:noVBand="1"/>
      </w:tblPr>
      <w:tblGrid>
        <w:gridCol w:w="3828"/>
        <w:gridCol w:w="3578"/>
      </w:tblGrid>
      <w:tr w:rsidR="0023130A" w:rsidRPr="0068271F" w:rsidTr="00172227">
        <w:tc>
          <w:tcPr>
            <w:tcW w:w="3828" w:type="dxa"/>
            <w:shd w:val="clear" w:color="auto" w:fill="auto"/>
          </w:tcPr>
          <w:p w:rsidR="0023130A" w:rsidRPr="0068271F" w:rsidRDefault="000F4568"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098" type="#_x0000_t75" style="width:155.55pt;height:134.75pt" o:ole="">
                  <v:imagedata r:id="rId150" o:title=""/>
                </v:shape>
                <o:OLEObject Type="Embed" ProgID="Origin50.Graph" ShapeID="_x0000_i1098" DrawAspect="Content" ObjectID="_1542541247" r:id="rId151"/>
              </w:object>
            </w:r>
          </w:p>
        </w:tc>
        <w:tc>
          <w:tcPr>
            <w:tcW w:w="3578" w:type="dxa"/>
            <w:shd w:val="clear" w:color="auto" w:fill="auto"/>
          </w:tcPr>
          <w:p w:rsidR="0023130A" w:rsidRPr="0068271F" w:rsidRDefault="000F4568"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099" type="#_x0000_t75" style="width:170.75pt;height:136.6pt" o:ole="">
                  <v:imagedata r:id="rId152" o:title=""/>
                </v:shape>
                <o:OLEObject Type="Embed" ProgID="Origin50.Graph" ShapeID="_x0000_i1099" DrawAspect="Content" ObjectID="_1542541248" r:id="rId153"/>
              </w:object>
            </w:r>
          </w:p>
        </w:tc>
      </w:tr>
      <w:tr w:rsidR="0023130A" w:rsidRPr="004C492B"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100" type="#_x0000_t75" style="width:22.15pt;height:17.1pt" o:ole="">
                  <v:imagedata r:id="rId154" o:title=""/>
                </v:shape>
                <o:OLEObject Type="Embed" ProgID="Equation.DSMT4" ShapeID="_x0000_i1100" DrawAspect="Content" ObjectID="_1542541249" r:id="rId155"/>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101" type="#_x0000_t75" style="width:22.15pt;height:17.1pt" o:ole="">
                  <v:imagedata r:id="rId156" o:title=""/>
                </v:shape>
                <o:OLEObject Type="Embed" ProgID="Equation.DSMT4" ShapeID="_x0000_i1101" DrawAspect="Content" ObjectID="_1542541250" r:id="rId157"/>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102" type="#_x0000_t75" style="width:18.9pt;height:15.7pt" o:ole="">
                  <v:imagedata r:id="rId158" o:title=""/>
                </v:shape>
                <o:OLEObject Type="Embed" ProgID="Equation.DSMT4" ShapeID="_x0000_i1102" DrawAspect="Content" ObjectID="_1542541251" r:id="rId159"/>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103" type="#_x0000_t75" style="width:16.15pt;height:18pt" o:ole="">
                  <v:imagedata r:id="rId160" o:title=""/>
                </v:shape>
                <o:OLEObject Type="Embed" ProgID="Equation.DSMT4" ShapeID="_x0000_i1103" DrawAspect="Content" ObjectID="_1542541252" r:id="rId161"/>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104" type="#_x0000_t75" style="width:18.9pt;height:15.7pt" o:ole="">
                  <v:imagedata r:id="rId162" o:title=""/>
                </v:shape>
                <o:OLEObject Type="Embed" ProgID="Equation.DSMT4" ShapeID="_x0000_i1104" DrawAspect="Content" ObjectID="_1542541253" r:id="rId163"/>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3E08B0" w:rsidP="0068271F">
            <w:pPr>
              <w:jc w:val="both"/>
              <w:rPr>
                <w:rFonts w:ascii="Calibri" w:eastAsia="Calibri" w:hAnsi="Calibri"/>
                <w:sz w:val="20"/>
                <w:szCs w:val="20"/>
                <w:lang w:val="uk-UA"/>
              </w:rPr>
            </w:pPr>
            <w:r w:rsidRPr="003E08B0">
              <w:rPr>
                <w:rFonts w:ascii="Calibri" w:eastAsia="Calibri" w:hAnsi="Calibri"/>
                <w:noProof/>
                <w:sz w:val="20"/>
                <w:szCs w:val="20"/>
                <w:lang w:eastAsia="ru-RU"/>
              </w:rPr>
              <w:drawing>
                <wp:inline distT="0" distB="0" distL="0" distR="0">
                  <wp:extent cx="2326244" cy="1666240"/>
                  <wp:effectExtent l="0" t="0" r="0" b="0"/>
                  <wp:docPr id="12"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Обучение\ФИЗИКА\Научная_Работа\Диссертация\NewCorrectedGraphs\biological systems\1_bw.jp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330613" cy="1669370"/>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143760" cy="1646252"/>
                  <wp:effectExtent l="0" t="0" r="8890" b="0"/>
                  <wp:docPr id="14"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D:\Обучение\ФИЗИКА\Научная_Работа\Диссертация\NewCorrectedGraphs\biological systems\2_bw.jp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153621" cy="1653825"/>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105" type="#_x0000_t75" style="width:49.4pt;height:21.25pt" o:ole="">
                  <v:imagedata r:id="rId166" o:title=""/>
                </v:shape>
                <o:OLEObject Type="Embed" ProgID="Equation.DSMT4" ShapeID="_x0000_i1105" DrawAspect="Content" ObjectID="_1542541254" r:id="rId167"/>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106" type="#_x0000_t75" style="width:51.25pt;height:16.6pt" o:ole="">
                  <v:imagedata r:id="rId168" o:title=""/>
                </v:shape>
                <o:OLEObject Type="Embed" ProgID="Equation.DSMT4" ShapeID="_x0000_i1106" DrawAspect="Content" ObjectID="_1542541255" r:id="rId169"/>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proofErr w:type="spellStart"/>
            <w:r w:rsidR="007A4480" w:rsidRPr="0068271F">
              <w:rPr>
                <w:rFonts w:eastAsia="Calibri"/>
                <w:sz w:val="18"/>
                <w:szCs w:val="18"/>
              </w:rPr>
              <w:t>Радіальні</w:t>
            </w:r>
            <w:proofErr w:type="spellEnd"/>
            <w:r w:rsidR="007A4480" w:rsidRPr="0068271F">
              <w:rPr>
                <w:rFonts w:eastAsia="Calibri"/>
                <w:sz w:val="18"/>
                <w:szCs w:val="18"/>
              </w:rPr>
              <w:t xml:space="preserve"> </w:t>
            </w:r>
            <w:proofErr w:type="spellStart"/>
            <w:r w:rsidR="007A4480" w:rsidRPr="0068271F">
              <w:rPr>
                <w:rFonts w:eastAsia="Calibri"/>
                <w:sz w:val="18"/>
                <w:szCs w:val="18"/>
              </w:rPr>
              <w:t>функції</w:t>
            </w:r>
            <w:proofErr w:type="spellEnd"/>
            <w:r w:rsidR="007A4480" w:rsidRPr="0068271F">
              <w:rPr>
                <w:rFonts w:eastAsia="Calibri"/>
                <w:sz w:val="18"/>
                <w:szCs w:val="18"/>
              </w:rPr>
              <w:t xml:space="preserve"> </w:t>
            </w:r>
            <w:proofErr w:type="spellStart"/>
            <w:r w:rsidR="007A4480" w:rsidRPr="0068271F">
              <w:rPr>
                <w:rFonts w:eastAsia="Calibri"/>
                <w:sz w:val="18"/>
                <w:szCs w:val="18"/>
              </w:rPr>
              <w:t>розподілу</w:t>
            </w:r>
            <w:proofErr w:type="spellEnd"/>
            <w:r w:rsidR="007A4480" w:rsidRPr="0068271F">
              <w:rPr>
                <w:rFonts w:eastAsia="Calibri"/>
                <w:sz w:val="18"/>
                <w:szCs w:val="18"/>
              </w:rPr>
              <w:t xml:space="preserve"> </w:t>
            </w:r>
            <w:r w:rsidR="007A4480" w:rsidRPr="0068271F">
              <w:rPr>
                <w:rFonts w:eastAsia="Calibri"/>
                <w:position w:val="-14"/>
                <w:sz w:val="18"/>
                <w:szCs w:val="18"/>
              </w:rPr>
              <w:object w:dxaOrig="999" w:dyaOrig="420">
                <v:shape id="_x0000_i1107" type="#_x0000_t75" style="width:50.3pt;height:21.25pt" o:ole="">
                  <v:imagedata r:id="rId170" o:title=""/>
                </v:shape>
                <o:OLEObject Type="Embed" ProgID="Equation.DSMT4" ShapeID="_x0000_i1107" DrawAspect="Content" ObjectID="_1542541256" r:id="rId171"/>
              </w:object>
            </w:r>
            <w:r w:rsidR="007A4480" w:rsidRPr="0068271F">
              <w:rPr>
                <w:rFonts w:eastAsia="Calibri"/>
                <w:sz w:val="18"/>
                <w:szCs w:val="18"/>
              </w:rPr>
              <w:t xml:space="preserve"> за </w:t>
            </w:r>
            <w:proofErr w:type="spellStart"/>
            <w:r w:rsidR="007A4480" w:rsidRPr="0068271F">
              <w:rPr>
                <w:rFonts w:eastAsia="Calibri"/>
                <w:sz w:val="18"/>
                <w:szCs w:val="18"/>
              </w:rPr>
              <w:t>різних</w:t>
            </w:r>
            <w:proofErr w:type="spellEnd"/>
            <w:r w:rsidR="007A4480" w:rsidRPr="0068271F">
              <w:rPr>
                <w:rFonts w:eastAsia="Calibri"/>
                <w:sz w:val="18"/>
                <w:szCs w:val="18"/>
              </w:rPr>
              <w:t xml:space="preserve"> </w:t>
            </w:r>
            <w:proofErr w:type="spellStart"/>
            <w:r w:rsidR="007A4480" w:rsidRPr="0068271F">
              <w:rPr>
                <w:rFonts w:eastAsia="Calibri"/>
                <w:sz w:val="18"/>
                <w:szCs w:val="18"/>
              </w:rPr>
              <w:t>енергій</w:t>
            </w:r>
            <w:proofErr w:type="spellEnd"/>
            <w:r w:rsidR="007A4480" w:rsidRPr="0068271F">
              <w:rPr>
                <w:rFonts w:eastAsia="Calibri"/>
                <w:sz w:val="18"/>
                <w:szCs w:val="18"/>
              </w:rPr>
              <w:t xml:space="preserve"> </w:t>
            </w:r>
            <w:proofErr w:type="spellStart"/>
            <w:r w:rsidR="007A4480" w:rsidRPr="0068271F">
              <w:rPr>
                <w:rFonts w:eastAsia="Calibri"/>
                <w:sz w:val="18"/>
                <w:szCs w:val="18"/>
              </w:rPr>
              <w:t>опромінення</w:t>
            </w:r>
            <w:proofErr w:type="spellEnd"/>
            <w:r w:rsidR="007A4480" w:rsidRPr="0068271F">
              <w:rPr>
                <w:rFonts w:eastAsia="Calibri"/>
                <w:sz w:val="18"/>
                <w:szCs w:val="18"/>
              </w:rPr>
              <w:t xml:space="preserve"> при </w:t>
            </w:r>
            <w:r w:rsidR="007A4480" w:rsidRPr="0068271F">
              <w:rPr>
                <w:rFonts w:eastAsia="Calibri"/>
                <w:position w:val="-16"/>
                <w:sz w:val="18"/>
                <w:szCs w:val="18"/>
              </w:rPr>
              <w:object w:dxaOrig="1020" w:dyaOrig="340">
                <v:shape id="_x0000_i1108" type="#_x0000_t75" style="width:51.25pt;height:16.6pt" o:ole="">
                  <v:imagedata r:id="rId172" o:title=""/>
                </v:shape>
                <o:OLEObject Type="Embed" ProgID="Equation.DSMT4" ShapeID="_x0000_i1108" DrawAspect="Content" ObjectID="_1542541257" r:id="rId173"/>
              </w:object>
            </w:r>
          </w:p>
        </w:tc>
      </w:tr>
    </w:tbl>
    <w:p w:rsidR="0077123A" w:rsidRPr="008B4EE0" w:rsidRDefault="0023130A" w:rsidP="0023130A">
      <w:pPr>
        <w:jc w:val="both"/>
        <w:rPr>
          <w:sz w:val="20"/>
          <w:szCs w:val="20"/>
          <w:lang w:val="uk-UA"/>
        </w:rPr>
      </w:pPr>
      <w:r>
        <w:rPr>
          <w:sz w:val="20"/>
          <w:szCs w:val="20"/>
          <w:lang w:val="uk-UA"/>
        </w:rPr>
        <w:br w:type="page"/>
      </w: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lastRenderedPageBreak/>
              <w:drawing>
                <wp:inline distT="0" distB="0" distL="0" distR="0">
                  <wp:extent cx="2255520" cy="1825625"/>
                  <wp:effectExtent l="0" t="0" r="0" b="3175"/>
                  <wp:docPr id="15"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D:\Обучение\ФИЗИКА\Научная_Работа\Диссертация\NewCorrectedGraphs\biological systems\3_bw.jp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276066" cy="1842255"/>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36510" cy="1809115"/>
                  <wp:effectExtent l="0" t="0" r="0" b="635"/>
                  <wp:docPr id="16"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D:\Обучение\ФИЗИКА\Научная_Работа\Диссертация\NewCorrectedGraphs\biological systems\4_bw.jp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258302" cy="1826743"/>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109" type="#_x0000_t75" style="width:51.7pt;height:21.25pt" o:ole="">
                  <v:imagedata r:id="rId176" o:title=""/>
                </v:shape>
                <o:OLEObject Type="Embed" ProgID="Equation.DSMT4" ShapeID="_x0000_i1109" DrawAspect="Content" ObjectID="_1542541258" r:id="rId177"/>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110" type="#_x0000_t75" style="width:51.25pt;height:16.6pt" o:ole="">
                  <v:imagedata r:id="rId168" o:title=""/>
                </v:shape>
                <o:OLEObject Type="Embed" ProgID="Equation.DSMT4" ShapeID="_x0000_i1110" DrawAspect="Content" ObjectID="_1542541259" r:id="rId178"/>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proofErr w:type="spellStart"/>
            <w:r w:rsidR="0077123A" w:rsidRPr="0068271F">
              <w:rPr>
                <w:rFonts w:eastAsia="Calibri"/>
                <w:sz w:val="18"/>
                <w:szCs w:val="18"/>
              </w:rPr>
              <w:t>Радіальні</w:t>
            </w:r>
            <w:proofErr w:type="spellEnd"/>
            <w:r w:rsidR="0077123A" w:rsidRPr="0068271F">
              <w:rPr>
                <w:rFonts w:eastAsia="Calibri"/>
                <w:sz w:val="18"/>
                <w:szCs w:val="18"/>
              </w:rPr>
              <w:t xml:space="preserve"> </w:t>
            </w:r>
            <w:proofErr w:type="spellStart"/>
            <w:r w:rsidR="0077123A" w:rsidRPr="0068271F">
              <w:rPr>
                <w:rFonts w:eastAsia="Calibri"/>
                <w:sz w:val="18"/>
                <w:szCs w:val="18"/>
              </w:rPr>
              <w:t>функції</w:t>
            </w:r>
            <w:proofErr w:type="spellEnd"/>
            <w:r w:rsidR="0077123A" w:rsidRPr="0068271F">
              <w:rPr>
                <w:rFonts w:eastAsia="Calibri"/>
                <w:sz w:val="18"/>
                <w:szCs w:val="18"/>
              </w:rPr>
              <w:t xml:space="preserve"> </w:t>
            </w:r>
            <w:proofErr w:type="spellStart"/>
            <w:r w:rsidR="0077123A" w:rsidRPr="0068271F">
              <w:rPr>
                <w:rFonts w:eastAsia="Calibri"/>
                <w:sz w:val="18"/>
                <w:szCs w:val="18"/>
              </w:rPr>
              <w:t>розподілу</w:t>
            </w:r>
            <w:proofErr w:type="spellEnd"/>
            <w:r w:rsidR="0077123A" w:rsidRPr="0068271F">
              <w:rPr>
                <w:rFonts w:eastAsia="Calibri"/>
                <w:sz w:val="18"/>
                <w:szCs w:val="18"/>
              </w:rPr>
              <w:t xml:space="preserve"> </w:t>
            </w:r>
            <w:r w:rsidR="0077123A" w:rsidRPr="0068271F">
              <w:rPr>
                <w:rFonts w:ascii="Calibri" w:eastAsia="Calibri" w:hAnsi="Calibri"/>
                <w:position w:val="-14"/>
                <w:sz w:val="22"/>
                <w:szCs w:val="22"/>
              </w:rPr>
              <w:object w:dxaOrig="1020" w:dyaOrig="420">
                <v:shape id="_x0000_i1111" type="#_x0000_t75" style="width:51.7pt;height:21.25pt" o:ole="">
                  <v:imagedata r:id="rId179" o:title=""/>
                </v:shape>
                <o:OLEObject Type="Embed" ProgID="Equation.DSMT4" ShapeID="_x0000_i1111" DrawAspect="Content" ObjectID="_1542541260" r:id="rId180"/>
              </w:object>
            </w:r>
            <w:r w:rsidR="0077123A" w:rsidRPr="0068271F">
              <w:rPr>
                <w:rFonts w:eastAsia="Calibri"/>
                <w:sz w:val="18"/>
                <w:szCs w:val="18"/>
              </w:rPr>
              <w:t xml:space="preserve"> за </w:t>
            </w:r>
            <w:proofErr w:type="spellStart"/>
            <w:r w:rsidR="0077123A" w:rsidRPr="0068271F">
              <w:rPr>
                <w:rFonts w:eastAsia="Calibri"/>
                <w:sz w:val="18"/>
                <w:szCs w:val="18"/>
              </w:rPr>
              <w:t>різних</w:t>
            </w:r>
            <w:proofErr w:type="spellEnd"/>
            <w:r w:rsidR="0077123A" w:rsidRPr="0068271F">
              <w:rPr>
                <w:rFonts w:eastAsia="Calibri"/>
                <w:sz w:val="18"/>
                <w:szCs w:val="18"/>
              </w:rPr>
              <w:t xml:space="preserve"> </w:t>
            </w:r>
            <w:proofErr w:type="spellStart"/>
            <w:r w:rsidR="0077123A" w:rsidRPr="0068271F">
              <w:rPr>
                <w:rFonts w:eastAsia="Calibri"/>
                <w:sz w:val="18"/>
                <w:szCs w:val="18"/>
              </w:rPr>
              <w:t>енергій</w:t>
            </w:r>
            <w:proofErr w:type="spellEnd"/>
            <w:r w:rsidR="0077123A" w:rsidRPr="0068271F">
              <w:rPr>
                <w:rFonts w:eastAsia="Calibri"/>
                <w:sz w:val="18"/>
                <w:szCs w:val="18"/>
              </w:rPr>
              <w:t xml:space="preserve"> </w:t>
            </w:r>
            <w:proofErr w:type="spellStart"/>
            <w:r w:rsidR="0077123A" w:rsidRPr="0068271F">
              <w:rPr>
                <w:rFonts w:eastAsia="Calibri"/>
                <w:sz w:val="18"/>
                <w:szCs w:val="18"/>
              </w:rPr>
              <w:t>опромінення</w:t>
            </w:r>
            <w:proofErr w:type="spellEnd"/>
            <w:r w:rsidR="0077123A" w:rsidRPr="0068271F">
              <w:rPr>
                <w:rFonts w:eastAsia="Calibri"/>
                <w:sz w:val="18"/>
                <w:szCs w:val="18"/>
              </w:rPr>
              <w:t xml:space="preserve"> при </w:t>
            </w:r>
            <w:r w:rsidR="0077123A" w:rsidRPr="0068271F">
              <w:rPr>
                <w:rFonts w:eastAsia="Calibri"/>
                <w:position w:val="-16"/>
                <w:sz w:val="18"/>
                <w:szCs w:val="18"/>
              </w:rPr>
              <w:object w:dxaOrig="1020" w:dyaOrig="340">
                <v:shape id="_x0000_i1112" type="#_x0000_t75" style="width:51.25pt;height:16.6pt" o:ole="">
                  <v:imagedata r:id="rId172" o:title=""/>
                </v:shape>
                <o:OLEObject Type="Embed" ProgID="Equation.DSMT4" ShapeID="_x0000_i1112" DrawAspect="Content" ObjectID="_1542541261" r:id="rId181"/>
              </w:object>
            </w:r>
          </w:p>
        </w:tc>
      </w:tr>
      <w:tr w:rsidR="003620B5" w:rsidRPr="0068271F" w:rsidTr="00217024">
        <w:tc>
          <w:tcPr>
            <w:tcW w:w="3686" w:type="dxa"/>
            <w:tcBorders>
              <w:top w:val="nil"/>
              <w:left w:val="nil"/>
              <w:bottom w:val="nil"/>
              <w:right w:val="nil"/>
            </w:tcBorders>
            <w:shd w:val="clear" w:color="auto" w:fill="auto"/>
          </w:tcPr>
          <w:p w:rsidR="003620B5"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65680" cy="1752499"/>
                  <wp:effectExtent l="0" t="0" r="1270" b="635"/>
                  <wp:docPr id="17"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D:\Обучение\ФИЗИКА\Научная_Работа\Диссертация\NewCorrectedGraphs\biological systems\5_bw.jp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293907" cy="1774333"/>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60600" cy="1734820"/>
                  <wp:effectExtent l="0" t="0" r="6350" b="0"/>
                  <wp:docPr id="18"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D:\Обучение\ФИЗИКА\Научная_Работа\Диссертация\NewCorrectedGraphs\biological systems\4_bw.jp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279853" cy="1749595"/>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113" type="#_x0000_t75" style="width:53.55pt;height:21.25pt" o:ole="">
                  <v:imagedata r:id="rId184" o:title=""/>
                </v:shape>
                <o:OLEObject Type="Embed" ProgID="Equation.DSMT4" ShapeID="_x0000_i1113" DrawAspect="Content" ObjectID="_1542541262" r:id="rId185"/>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114" type="#_x0000_t75" style="width:51.25pt;height:16.6pt" o:ole="">
                  <v:imagedata r:id="rId168" o:title=""/>
                </v:shape>
                <o:OLEObject Type="Embed" ProgID="Equation.DSMT4" ShapeID="_x0000_i1114" DrawAspect="Content" ObjectID="_1542541263" r:id="rId186"/>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proofErr w:type="spellStart"/>
            <w:r w:rsidR="003620B5" w:rsidRPr="0068271F">
              <w:rPr>
                <w:rFonts w:eastAsia="Calibri"/>
                <w:sz w:val="18"/>
                <w:szCs w:val="18"/>
              </w:rPr>
              <w:t>Радіальні</w:t>
            </w:r>
            <w:proofErr w:type="spellEnd"/>
            <w:r w:rsidR="003620B5" w:rsidRPr="0068271F">
              <w:rPr>
                <w:rFonts w:eastAsia="Calibri"/>
                <w:sz w:val="18"/>
                <w:szCs w:val="18"/>
              </w:rPr>
              <w:t xml:space="preserve"> </w:t>
            </w:r>
            <w:proofErr w:type="spellStart"/>
            <w:r w:rsidR="003620B5" w:rsidRPr="0068271F">
              <w:rPr>
                <w:rFonts w:eastAsia="Calibri"/>
                <w:sz w:val="18"/>
                <w:szCs w:val="18"/>
              </w:rPr>
              <w:t>функції</w:t>
            </w:r>
            <w:proofErr w:type="spellEnd"/>
            <w:r w:rsidR="003620B5" w:rsidRPr="0068271F">
              <w:rPr>
                <w:rFonts w:eastAsia="Calibri"/>
                <w:sz w:val="18"/>
                <w:szCs w:val="18"/>
              </w:rPr>
              <w:t xml:space="preserve"> </w:t>
            </w:r>
            <w:proofErr w:type="spellStart"/>
            <w:r w:rsidR="003620B5" w:rsidRPr="0068271F">
              <w:rPr>
                <w:rFonts w:eastAsia="Calibri"/>
                <w:sz w:val="18"/>
                <w:szCs w:val="18"/>
              </w:rPr>
              <w:t>розподілу</w:t>
            </w:r>
            <w:proofErr w:type="spellEnd"/>
            <w:r w:rsidR="003620B5" w:rsidRPr="0068271F">
              <w:rPr>
                <w:rFonts w:eastAsia="Calibri"/>
                <w:sz w:val="18"/>
                <w:szCs w:val="18"/>
              </w:rPr>
              <w:t xml:space="preserve"> </w:t>
            </w:r>
            <w:r w:rsidR="003620B5" w:rsidRPr="0068271F">
              <w:rPr>
                <w:rFonts w:ascii="Calibri" w:eastAsia="Calibri" w:hAnsi="Calibri"/>
                <w:position w:val="-14"/>
                <w:sz w:val="22"/>
                <w:szCs w:val="22"/>
              </w:rPr>
              <w:object w:dxaOrig="1020" w:dyaOrig="420">
                <v:shape id="_x0000_i1115" type="#_x0000_t75" style="width:51.7pt;height:21.25pt" o:ole="">
                  <v:imagedata r:id="rId179" o:title=""/>
                </v:shape>
                <o:OLEObject Type="Embed" ProgID="Equation.DSMT4" ShapeID="_x0000_i1115" DrawAspect="Content" ObjectID="_1542541264" r:id="rId187"/>
              </w:object>
            </w:r>
            <w:r w:rsidR="003620B5" w:rsidRPr="0068271F">
              <w:rPr>
                <w:rFonts w:eastAsia="Calibri"/>
                <w:sz w:val="18"/>
                <w:szCs w:val="18"/>
              </w:rPr>
              <w:t xml:space="preserve"> за </w:t>
            </w:r>
            <w:proofErr w:type="spellStart"/>
            <w:r w:rsidR="003620B5" w:rsidRPr="0068271F">
              <w:rPr>
                <w:rFonts w:eastAsia="Calibri"/>
                <w:sz w:val="18"/>
                <w:szCs w:val="18"/>
              </w:rPr>
              <w:t>різних</w:t>
            </w:r>
            <w:proofErr w:type="spellEnd"/>
            <w:r w:rsidR="003620B5" w:rsidRPr="0068271F">
              <w:rPr>
                <w:rFonts w:eastAsia="Calibri"/>
                <w:sz w:val="18"/>
                <w:szCs w:val="18"/>
              </w:rPr>
              <w:t xml:space="preserve"> </w:t>
            </w:r>
            <w:proofErr w:type="spellStart"/>
            <w:r w:rsidR="003620B5" w:rsidRPr="0068271F">
              <w:rPr>
                <w:rFonts w:eastAsia="Calibri"/>
                <w:sz w:val="18"/>
                <w:szCs w:val="18"/>
              </w:rPr>
              <w:t>енергій</w:t>
            </w:r>
            <w:proofErr w:type="spellEnd"/>
            <w:r w:rsidR="003620B5" w:rsidRPr="0068271F">
              <w:rPr>
                <w:rFonts w:eastAsia="Calibri"/>
                <w:sz w:val="18"/>
                <w:szCs w:val="18"/>
              </w:rPr>
              <w:t xml:space="preserve"> </w:t>
            </w:r>
            <w:proofErr w:type="spellStart"/>
            <w:r w:rsidR="003620B5" w:rsidRPr="0068271F">
              <w:rPr>
                <w:rFonts w:eastAsia="Calibri"/>
                <w:sz w:val="18"/>
                <w:szCs w:val="18"/>
              </w:rPr>
              <w:t>опромінення</w:t>
            </w:r>
            <w:proofErr w:type="spellEnd"/>
            <w:r w:rsidR="003620B5" w:rsidRPr="0068271F">
              <w:rPr>
                <w:rFonts w:eastAsia="Calibri"/>
                <w:sz w:val="18"/>
                <w:szCs w:val="18"/>
              </w:rPr>
              <w:t xml:space="preserve"> при </w:t>
            </w:r>
            <w:r w:rsidR="003620B5" w:rsidRPr="0068271F">
              <w:rPr>
                <w:rFonts w:eastAsia="Calibri"/>
                <w:position w:val="-16"/>
                <w:sz w:val="18"/>
                <w:szCs w:val="18"/>
              </w:rPr>
              <w:object w:dxaOrig="1020" w:dyaOrig="340">
                <v:shape id="_x0000_i1116" type="#_x0000_t75" style="width:51.25pt;height:16.6pt" o:ole="">
                  <v:imagedata r:id="rId172" o:title=""/>
                </v:shape>
                <o:OLEObject Type="Embed" ProgID="Equation.DSMT4" ShapeID="_x0000_i1116" DrawAspect="Content" ObjectID="_1542541265" r:id="rId188"/>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p w:rsidR="008E2C38" w:rsidRDefault="005B3569" w:rsidP="007B141F">
      <w:pPr>
        <w:ind w:firstLine="397"/>
        <w:jc w:val="both"/>
        <w:rPr>
          <w:sz w:val="20"/>
          <w:szCs w:val="20"/>
          <w:lang w:val="uk-UA"/>
        </w:rPr>
      </w:pPr>
      <w:r>
        <w:rPr>
          <w:sz w:val="20"/>
          <w:szCs w:val="20"/>
          <w:lang w:val="uk-UA"/>
        </w:rPr>
        <w:br w:type="page"/>
      </w: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D36D60" w:rsidP="0068271F">
            <w:pPr>
              <w:jc w:val="both"/>
              <w:rPr>
                <w:rFonts w:ascii="Calibri" w:eastAsia="Calibri" w:hAnsi="Calibri"/>
                <w:sz w:val="20"/>
                <w:szCs w:val="20"/>
                <w:lang w:val="uk-UA"/>
              </w:rPr>
            </w:pPr>
            <w:r w:rsidRPr="0068271F">
              <w:rPr>
                <w:rFonts w:ascii="Calibri" w:eastAsia="Calibri" w:hAnsi="Calibri"/>
                <w:noProof/>
                <w:sz w:val="22"/>
                <w:szCs w:val="22"/>
                <w:lang w:eastAsia="ru-RU"/>
              </w:rPr>
              <w:lastRenderedPageBreak/>
              <w:drawing>
                <wp:anchor distT="0" distB="0" distL="114300" distR="114300" simplePos="0" relativeHeight="251657216"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6" w:type="dxa"/>
            <w:tcBorders>
              <w:top w:val="nil"/>
              <w:left w:val="nil"/>
              <w:bottom w:val="nil"/>
              <w:right w:val="nil"/>
            </w:tcBorders>
            <w:shd w:val="clear" w:color="auto" w:fill="auto"/>
          </w:tcPr>
          <w:p w:rsidR="008E2C38" w:rsidRPr="0068271F" w:rsidRDefault="00D36D60" w:rsidP="0068271F">
            <w:pPr>
              <w:ind w:right="99"/>
              <w:jc w:val="both"/>
              <w:rPr>
                <w:rFonts w:ascii="Calibri" w:eastAsia="Calibri" w:hAnsi="Calibri"/>
                <w:sz w:val="20"/>
                <w:szCs w:val="20"/>
                <w:lang w:val="uk-UA"/>
              </w:rPr>
            </w:pPr>
            <w:r w:rsidRPr="0068271F">
              <w:rPr>
                <w:rFonts w:ascii="Calibri" w:eastAsia="Calibri" w:hAnsi="Calibri"/>
                <w:noProof/>
                <w:sz w:val="20"/>
                <w:szCs w:val="20"/>
                <w:lang w:eastAsia="ru-RU"/>
              </w:rPr>
              <w:drawing>
                <wp:inline distT="0" distB="0" distL="0" distR="0">
                  <wp:extent cx="2364105" cy="178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64105" cy="1786255"/>
                          </a:xfrm>
                          <a:prstGeom prst="rect">
                            <a:avLst/>
                          </a:prstGeom>
                          <a:noFill/>
                        </pic:spPr>
                      </pic:pic>
                    </a:graphicData>
                  </a:graphic>
                </wp:inline>
              </w:drawing>
            </w:r>
          </w:p>
        </w:tc>
      </w:tr>
      <w:tr w:rsidR="008E2C38" w:rsidRPr="004C492B"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17" type="#_x0000_t75" style="width:55.4pt;height:21.25pt" o:ole="">
                  <v:imagedata r:id="rId191" o:title=""/>
                </v:shape>
                <o:OLEObject Type="Embed" ProgID="Equation.DSMT4" ShapeID="_x0000_i1117" DrawAspect="Content" ObjectID="_1542541266" r:id="rId192"/>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18" type="#_x0000_t75" style="width:51.25pt;height:16.6pt" o:ole="">
                  <v:imagedata r:id="rId193" o:title=""/>
                </v:shape>
                <o:OLEObject Type="Embed" ProgID="Equation.DSMT4" ShapeID="_x0000_i1118" DrawAspect="Content" ObjectID="_1542541267" r:id="rId194"/>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B23246" w:rsidRDefault="00220346" w:rsidP="007B141F">
      <w:pPr>
        <w:ind w:firstLine="397"/>
        <w:jc w:val="both"/>
        <w:rPr>
          <w:sz w:val="20"/>
          <w:szCs w:val="20"/>
          <w:lang w:val="uk-UA"/>
        </w:rPr>
      </w:pPr>
      <w:r>
        <w:rPr>
          <w:sz w:val="20"/>
          <w:szCs w:val="20"/>
          <w:lang w:val="uk-UA"/>
        </w:rPr>
        <w:br w:type="page"/>
      </w:r>
    </w:p>
    <w:p w:rsidR="002A676F" w:rsidRDefault="002A676F">
      <w:pPr>
        <w:pStyle w:val="31"/>
        <w:widowControl w:val="0"/>
        <w:suppressAutoHyphens w:val="0"/>
        <w:snapToGrid w:val="0"/>
        <w:ind w:firstLine="397"/>
        <w:rPr>
          <w:sz w:val="20"/>
          <w:szCs w:val="20"/>
        </w:rPr>
      </w:pPr>
      <w:r>
        <w:rPr>
          <w:sz w:val="20"/>
          <w:szCs w:val="20"/>
        </w:rPr>
        <w:lastRenderedPageBreak/>
        <w:t>ВИСНОВКИ</w:t>
      </w: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 xml:space="preserve">йного </w:t>
      </w:r>
      <w:proofErr w:type="spellStart"/>
      <w:r w:rsidR="00BD46B8">
        <w:rPr>
          <w:sz w:val="20"/>
          <w:szCs w:val="20"/>
          <w:lang w:val="uk-UA"/>
        </w:rPr>
        <w:t>опроміення</w:t>
      </w:r>
      <w:proofErr w:type="spellEnd"/>
      <w:r w:rsidR="00BD46B8">
        <w:rPr>
          <w:sz w:val="20"/>
          <w:szCs w:val="20"/>
          <w:lang w:val="uk-UA"/>
        </w:rPr>
        <w:t xml:space="preserve">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 xml:space="preserve">1.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збудження</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молекул в </w:t>
      </w:r>
      <w:proofErr w:type="spellStart"/>
      <w:r w:rsidRPr="001236C8">
        <w:rPr>
          <w:sz w:val="20"/>
          <w:szCs w:val="20"/>
        </w:rPr>
        <w:t>співіснуючих</w:t>
      </w:r>
      <w:proofErr w:type="spellEnd"/>
      <w:r w:rsidRPr="001236C8">
        <w:rPr>
          <w:sz w:val="20"/>
          <w:szCs w:val="20"/>
        </w:rPr>
        <w:t xml:space="preserve"> фазах,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w:t>
      </w:r>
      <w:r>
        <w:rPr>
          <w:sz w:val="20"/>
          <w:szCs w:val="20"/>
        </w:rPr>
        <w:t>ення</w:t>
      </w:r>
      <w:proofErr w:type="spellEnd"/>
      <w:r>
        <w:rPr>
          <w:sz w:val="20"/>
          <w:szCs w:val="20"/>
        </w:rPr>
        <w:t xml:space="preserve"> </w:t>
      </w:r>
      <w:proofErr w:type="spellStart"/>
      <w:r>
        <w:rPr>
          <w:sz w:val="20"/>
          <w:szCs w:val="20"/>
        </w:rPr>
        <w:t>їх</w:t>
      </w:r>
      <w:proofErr w:type="spellEnd"/>
      <w:r>
        <w:rPr>
          <w:sz w:val="20"/>
          <w:szCs w:val="20"/>
        </w:rPr>
        <w:t xml:space="preserve"> </w:t>
      </w:r>
      <w:proofErr w:type="spellStart"/>
      <w:r>
        <w:rPr>
          <w:sz w:val="20"/>
          <w:szCs w:val="20"/>
        </w:rPr>
        <w:t>хімічних</w:t>
      </w:r>
      <w:proofErr w:type="spellEnd"/>
      <w:r>
        <w:rPr>
          <w:sz w:val="20"/>
          <w:szCs w:val="20"/>
        </w:rPr>
        <w:t xml:space="preserve"> </w:t>
      </w:r>
      <w:proofErr w:type="spellStart"/>
      <w:r>
        <w:rPr>
          <w:sz w:val="20"/>
          <w:szCs w:val="20"/>
        </w:rPr>
        <w:t>потенціалів</w:t>
      </w:r>
      <w:proofErr w:type="spellEnd"/>
      <w:r>
        <w:rPr>
          <w:sz w:val="20"/>
          <w:szCs w:val="20"/>
        </w:rPr>
        <w:t>.</w:t>
      </w:r>
      <w:r w:rsidR="00896597">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w:t>
      </w:r>
      <w:proofErr w:type="spellStart"/>
      <w:r w:rsidRPr="001236C8">
        <w:rPr>
          <w:sz w:val="20"/>
          <w:szCs w:val="20"/>
        </w:rPr>
        <w:t>Узагальнено</w:t>
      </w:r>
      <w:proofErr w:type="spellEnd"/>
      <w:r w:rsidRPr="001236C8">
        <w:rPr>
          <w:sz w:val="20"/>
          <w:szCs w:val="20"/>
        </w:rPr>
        <w:t xml:space="preserve"> метод </w:t>
      </w:r>
      <w:proofErr w:type="spellStart"/>
      <w:r w:rsidRPr="001236C8">
        <w:rPr>
          <w:sz w:val="20"/>
          <w:szCs w:val="20"/>
        </w:rPr>
        <w:t>розрахунку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яка </w:t>
      </w:r>
      <w:proofErr w:type="spellStart"/>
      <w:r w:rsidRPr="001236C8">
        <w:rPr>
          <w:sz w:val="20"/>
          <w:szCs w:val="20"/>
        </w:rPr>
        <w:t>знаходиться</w:t>
      </w:r>
      <w:proofErr w:type="spellEnd"/>
      <w:r w:rsidRPr="001236C8">
        <w:rPr>
          <w:sz w:val="20"/>
          <w:szCs w:val="20"/>
        </w:rPr>
        <w:t xml:space="preserve"> </w:t>
      </w:r>
      <w:proofErr w:type="spellStart"/>
      <w:r w:rsidRPr="001236C8">
        <w:rPr>
          <w:sz w:val="20"/>
          <w:szCs w:val="20"/>
        </w:rPr>
        <w:t>під</w:t>
      </w:r>
      <w:proofErr w:type="spellEnd"/>
      <w:r w:rsidRPr="001236C8">
        <w:rPr>
          <w:sz w:val="20"/>
          <w:szCs w:val="20"/>
        </w:rPr>
        <w:t xml:space="preserve"> </w:t>
      </w:r>
      <w:proofErr w:type="spellStart"/>
      <w:r w:rsidRPr="001236C8">
        <w:rPr>
          <w:sz w:val="20"/>
          <w:szCs w:val="20"/>
        </w:rPr>
        <w:t>опроміненням</w:t>
      </w:r>
      <w:proofErr w:type="spellEnd"/>
      <w:r w:rsidRPr="001236C8">
        <w:rPr>
          <w:sz w:val="20"/>
          <w:szCs w:val="20"/>
        </w:rPr>
        <w:t xml:space="preserve">, шляхом </w:t>
      </w:r>
      <w:proofErr w:type="spellStart"/>
      <w:r w:rsidRPr="001236C8">
        <w:rPr>
          <w:sz w:val="20"/>
          <w:szCs w:val="20"/>
        </w:rPr>
        <w:t>розкладу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в ряд за </w:t>
      </w:r>
      <w:proofErr w:type="spellStart"/>
      <w:r w:rsidRPr="001236C8">
        <w:rPr>
          <w:sz w:val="20"/>
          <w:szCs w:val="20"/>
        </w:rPr>
        <w:t>кореляційними</w:t>
      </w:r>
      <w:proofErr w:type="spellEnd"/>
      <w:r w:rsidRPr="001236C8">
        <w:rPr>
          <w:sz w:val="20"/>
          <w:szCs w:val="20"/>
        </w:rPr>
        <w:t xml:space="preserve"> </w:t>
      </w:r>
      <w:proofErr w:type="spellStart"/>
      <w:r w:rsidRPr="001236C8">
        <w:rPr>
          <w:sz w:val="20"/>
          <w:szCs w:val="20"/>
        </w:rPr>
        <w:t>потенціалами</w:t>
      </w:r>
      <w:proofErr w:type="spellEnd"/>
      <w:r w:rsidRPr="001236C8">
        <w:rPr>
          <w:sz w:val="20"/>
          <w:szCs w:val="20"/>
        </w:rPr>
        <w:t xml:space="preserve"> </w:t>
      </w:r>
      <w:proofErr w:type="spellStart"/>
      <w:r>
        <w:rPr>
          <w:sz w:val="20"/>
          <w:szCs w:val="20"/>
        </w:rPr>
        <w:t>багатокомпонентних</w:t>
      </w:r>
      <w:proofErr w:type="spellEnd"/>
      <w:r>
        <w:rPr>
          <w:sz w:val="20"/>
          <w:szCs w:val="20"/>
        </w:rPr>
        <w:t xml:space="preserve"> систем.</w:t>
      </w:r>
      <w:r w:rsidR="00896597">
        <w:rPr>
          <w:sz w:val="20"/>
          <w:szCs w:val="20"/>
        </w:rPr>
        <w:t xml:space="preserve"> </w:t>
      </w:r>
      <w:r>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3. </w:t>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на </w:t>
      </w:r>
      <w:proofErr w:type="spellStart"/>
      <w:r w:rsidRPr="001236C8">
        <w:rPr>
          <w:sz w:val="20"/>
          <w:szCs w:val="20"/>
        </w:rPr>
        <w:t>рідинну</w:t>
      </w:r>
      <w:proofErr w:type="spellEnd"/>
      <w:r w:rsidRPr="001236C8">
        <w:rPr>
          <w:sz w:val="20"/>
          <w:szCs w:val="20"/>
        </w:rPr>
        <w:t xml:space="preserve"> систему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зменшення</w:t>
      </w:r>
      <w:proofErr w:type="spellEnd"/>
      <w:r w:rsidRPr="001236C8">
        <w:rPr>
          <w:sz w:val="20"/>
          <w:szCs w:val="20"/>
        </w:rPr>
        <w:t xml:space="preserve"> </w:t>
      </w:r>
      <w:proofErr w:type="spellStart"/>
      <w:r w:rsidRPr="001236C8">
        <w:rPr>
          <w:sz w:val="20"/>
          <w:szCs w:val="20"/>
        </w:rPr>
        <w:t>конфігураційної</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свою </w:t>
      </w:r>
      <w:proofErr w:type="spellStart"/>
      <w:r w:rsidRPr="001236C8">
        <w:rPr>
          <w:sz w:val="20"/>
          <w:szCs w:val="20"/>
        </w:rPr>
        <w:t>чергу</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хімічних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компонентів</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та </w:t>
      </w:r>
      <w:proofErr w:type="spellStart"/>
      <w:r w:rsidRPr="001236C8">
        <w:rPr>
          <w:sz w:val="20"/>
          <w:szCs w:val="20"/>
        </w:rPr>
        <w:t>комп</w:t>
      </w:r>
      <w:r>
        <w:rPr>
          <w:sz w:val="20"/>
          <w:szCs w:val="20"/>
        </w:rPr>
        <w:t>онентів</w:t>
      </w:r>
      <w:proofErr w:type="spellEnd"/>
      <w:r>
        <w:rPr>
          <w:sz w:val="20"/>
          <w:szCs w:val="20"/>
        </w:rPr>
        <w:t xml:space="preserve"> </w:t>
      </w:r>
      <w:proofErr w:type="spellStart"/>
      <w:r>
        <w:rPr>
          <w:sz w:val="20"/>
          <w:szCs w:val="20"/>
        </w:rPr>
        <w:t>співіснуючих</w:t>
      </w:r>
      <w:proofErr w:type="spellEnd"/>
      <w:r>
        <w:rPr>
          <w:sz w:val="20"/>
          <w:szCs w:val="20"/>
        </w:rPr>
        <w:t xml:space="preserve"> з нею фаз.</w:t>
      </w:r>
    </w:p>
    <w:p w:rsidR="001236C8" w:rsidRPr="001236C8" w:rsidRDefault="001236C8" w:rsidP="001236C8">
      <w:pPr>
        <w:ind w:firstLine="426"/>
        <w:jc w:val="both"/>
        <w:rPr>
          <w:sz w:val="20"/>
          <w:szCs w:val="20"/>
        </w:rPr>
      </w:pPr>
      <w:r w:rsidRPr="001236C8">
        <w:rPr>
          <w:sz w:val="20"/>
          <w:szCs w:val="20"/>
        </w:rPr>
        <w:t xml:space="preserve">4.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радіаційне</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Величини</w:t>
      </w:r>
      <w:proofErr w:type="spellEnd"/>
      <w:r w:rsidRPr="001236C8">
        <w:rPr>
          <w:sz w:val="20"/>
          <w:szCs w:val="20"/>
        </w:rPr>
        <w:t xml:space="preserve"> та знаки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залежать</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Pr>
          <w:sz w:val="20"/>
          <w:szCs w:val="20"/>
        </w:rPr>
        <w:t xml:space="preserve"> молекул у </w:t>
      </w:r>
      <w:proofErr w:type="spellStart"/>
      <w:r>
        <w:rPr>
          <w:sz w:val="20"/>
          <w:szCs w:val="20"/>
        </w:rPr>
        <w:t>співіснуючих</w:t>
      </w:r>
      <w:proofErr w:type="spellEnd"/>
      <w:r>
        <w:rPr>
          <w:sz w:val="20"/>
          <w:szCs w:val="20"/>
        </w:rPr>
        <w:t xml:space="preserve">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w:t>
      </w:r>
      <w:proofErr w:type="spellStart"/>
      <w:r w:rsidRPr="001236C8">
        <w:rPr>
          <w:sz w:val="20"/>
          <w:szCs w:val="20"/>
        </w:rPr>
        <w:t>залежності</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характеристик </w:t>
      </w:r>
      <w:proofErr w:type="spellStart"/>
      <w:r w:rsidRPr="001236C8">
        <w:rPr>
          <w:sz w:val="20"/>
          <w:szCs w:val="20"/>
        </w:rPr>
        <w:t>опромінення</w:t>
      </w:r>
      <w:proofErr w:type="spellEnd"/>
      <w:r w:rsidRPr="001236C8">
        <w:rPr>
          <w:sz w:val="20"/>
          <w:szCs w:val="20"/>
        </w:rPr>
        <w:t xml:space="preserve"> та </w:t>
      </w:r>
      <w:proofErr w:type="spellStart"/>
      <w:r w:rsidRPr="001236C8">
        <w:rPr>
          <w:sz w:val="20"/>
          <w:szCs w:val="20"/>
        </w:rPr>
        <w:t>речовини</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опромінюється</w:t>
      </w:r>
      <w:proofErr w:type="spellEnd"/>
      <w:r w:rsidRPr="001236C8">
        <w:rPr>
          <w:sz w:val="20"/>
          <w:szCs w:val="20"/>
        </w:rPr>
        <w:t xml:space="preserve">, </w:t>
      </w:r>
      <w:proofErr w:type="spellStart"/>
      <w:r w:rsidRPr="001236C8">
        <w:rPr>
          <w:sz w:val="20"/>
          <w:szCs w:val="20"/>
        </w:rPr>
        <w:t>можливий</w:t>
      </w:r>
      <w:proofErr w:type="spellEnd"/>
      <w:r w:rsidRPr="001236C8">
        <w:rPr>
          <w:sz w:val="20"/>
          <w:szCs w:val="20"/>
        </w:rPr>
        <w:t xml:space="preserve"> </w:t>
      </w:r>
      <w:proofErr w:type="spellStart"/>
      <w:r w:rsidRPr="001236C8">
        <w:rPr>
          <w:sz w:val="20"/>
          <w:szCs w:val="20"/>
        </w:rPr>
        <w:t>зсув</w:t>
      </w:r>
      <w:proofErr w:type="spellEnd"/>
      <w:r w:rsidRPr="001236C8">
        <w:rPr>
          <w:sz w:val="20"/>
          <w:szCs w:val="20"/>
        </w:rPr>
        <w:t xml:space="preserve"> як </w:t>
      </w:r>
      <w:proofErr w:type="spellStart"/>
      <w:r w:rsidRPr="001236C8">
        <w:rPr>
          <w:sz w:val="20"/>
          <w:szCs w:val="20"/>
        </w:rPr>
        <w:t>температури</w:t>
      </w:r>
      <w:proofErr w:type="spellEnd"/>
      <w:r w:rsidRPr="001236C8">
        <w:rPr>
          <w:sz w:val="20"/>
          <w:szCs w:val="20"/>
        </w:rPr>
        <w:t xml:space="preserve">, так </w:t>
      </w:r>
      <w:r>
        <w:rPr>
          <w:sz w:val="20"/>
          <w:szCs w:val="20"/>
        </w:rPr>
        <w:t xml:space="preserve">і </w:t>
      </w:r>
      <w:proofErr w:type="spellStart"/>
      <w:r>
        <w:rPr>
          <w:sz w:val="20"/>
          <w:szCs w:val="20"/>
        </w:rPr>
        <w:t>тиску</w:t>
      </w:r>
      <w:proofErr w:type="spellEnd"/>
      <w:r>
        <w:rPr>
          <w:sz w:val="20"/>
          <w:szCs w:val="20"/>
        </w:rPr>
        <w:t xml:space="preserve"> фазового </w:t>
      </w:r>
      <w:proofErr w:type="spellStart"/>
      <w:r>
        <w:rPr>
          <w:sz w:val="20"/>
          <w:szCs w:val="20"/>
        </w:rPr>
        <w:t>перетворення</w:t>
      </w:r>
      <w:proofErr w:type="spellEnd"/>
      <w:r>
        <w:rPr>
          <w:sz w:val="20"/>
          <w:szCs w:val="20"/>
        </w:rPr>
        <w:t xml:space="preserve">. </w:t>
      </w:r>
    </w:p>
    <w:p w:rsidR="001236C8" w:rsidRDefault="001236C8" w:rsidP="001236C8">
      <w:pPr>
        <w:ind w:firstLine="426"/>
        <w:jc w:val="both"/>
        <w:rPr>
          <w:sz w:val="20"/>
          <w:szCs w:val="20"/>
        </w:rPr>
      </w:pPr>
      <w:r w:rsidRPr="001236C8">
        <w:rPr>
          <w:sz w:val="20"/>
          <w:szCs w:val="20"/>
        </w:rPr>
        <w:t xml:space="preserve">6. Показано, </w:t>
      </w:r>
      <w:proofErr w:type="spellStart"/>
      <w:r w:rsidRPr="001236C8">
        <w:rPr>
          <w:sz w:val="20"/>
          <w:szCs w:val="20"/>
        </w:rPr>
        <w:t>що</w:t>
      </w:r>
      <w:proofErr w:type="spellEnd"/>
      <w:r w:rsidRPr="001236C8">
        <w:rPr>
          <w:sz w:val="20"/>
          <w:szCs w:val="20"/>
        </w:rPr>
        <w:t xml:space="preserve"> для </w:t>
      </w:r>
      <w:proofErr w:type="spellStart"/>
      <w:r w:rsidRPr="001236C8">
        <w:rPr>
          <w:sz w:val="20"/>
          <w:szCs w:val="20"/>
        </w:rPr>
        <w:t>моделі</w:t>
      </w:r>
      <w:proofErr w:type="spellEnd"/>
      <w:r w:rsidRPr="001236C8">
        <w:rPr>
          <w:sz w:val="20"/>
          <w:szCs w:val="20"/>
        </w:rPr>
        <w:t xml:space="preserve"> регулярного </w:t>
      </w:r>
      <w:proofErr w:type="spellStart"/>
      <w:r w:rsidRPr="001236C8">
        <w:rPr>
          <w:sz w:val="20"/>
          <w:szCs w:val="20"/>
        </w:rPr>
        <w:t>розчину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зміни</w:t>
      </w:r>
      <w:proofErr w:type="spellEnd"/>
      <w:r w:rsidRPr="001236C8">
        <w:rPr>
          <w:sz w:val="20"/>
          <w:szCs w:val="20"/>
        </w:rPr>
        <w:t xml:space="preserve"> </w:t>
      </w:r>
      <w:proofErr w:type="spellStart"/>
      <w:r w:rsidRPr="001236C8">
        <w:rPr>
          <w:sz w:val="20"/>
          <w:szCs w:val="20"/>
        </w:rPr>
        <w:t>тиску</w:t>
      </w:r>
      <w:proofErr w:type="spellEnd"/>
      <w:r w:rsidRPr="001236C8">
        <w:rPr>
          <w:sz w:val="20"/>
          <w:szCs w:val="20"/>
        </w:rPr>
        <w:t xml:space="preserve"> фазового переходу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sidRPr="001236C8">
        <w:rPr>
          <w:sz w:val="20"/>
          <w:szCs w:val="20"/>
        </w:rPr>
        <w:t xml:space="preserve"> </w:t>
      </w:r>
      <w:proofErr w:type="spellStart"/>
      <w:r w:rsidRPr="001236C8">
        <w:rPr>
          <w:sz w:val="20"/>
          <w:szCs w:val="20"/>
        </w:rPr>
        <w:t>части</w:t>
      </w:r>
      <w:r>
        <w:rPr>
          <w:sz w:val="20"/>
          <w:szCs w:val="20"/>
        </w:rPr>
        <w:t>нок</w:t>
      </w:r>
      <w:proofErr w:type="spellEnd"/>
      <w:r>
        <w:rPr>
          <w:sz w:val="20"/>
          <w:szCs w:val="20"/>
        </w:rPr>
        <w:t xml:space="preserve"> </w:t>
      </w:r>
      <w:proofErr w:type="spellStart"/>
      <w:r>
        <w:rPr>
          <w:sz w:val="20"/>
          <w:szCs w:val="20"/>
        </w:rPr>
        <w:t>має</w:t>
      </w:r>
      <w:proofErr w:type="spellEnd"/>
      <w:r>
        <w:rPr>
          <w:sz w:val="20"/>
          <w:szCs w:val="20"/>
        </w:rPr>
        <w:t xml:space="preserve"> </w:t>
      </w:r>
      <w:proofErr w:type="spellStart"/>
      <w:r>
        <w:rPr>
          <w:sz w:val="20"/>
          <w:szCs w:val="20"/>
        </w:rPr>
        <w:t>квадратичний</w:t>
      </w:r>
      <w:proofErr w:type="spellEnd"/>
      <w:r>
        <w:rPr>
          <w:sz w:val="20"/>
          <w:szCs w:val="20"/>
        </w:rPr>
        <w:t xml:space="preserve"> характер. </w:t>
      </w:r>
      <w:bookmarkStart w:id="1" w:name="_GoBack"/>
      <w:bookmarkEnd w:id="1"/>
    </w:p>
    <w:p w:rsidR="003C60D4" w:rsidRPr="001236C8" w:rsidRDefault="003C60D4" w:rsidP="003C60D4">
      <w:pPr>
        <w:jc w:val="both"/>
        <w:rPr>
          <w:sz w:val="20"/>
          <w:szCs w:val="20"/>
        </w:rPr>
      </w:pPr>
    </w:p>
    <w:p w:rsidR="001236C8" w:rsidRPr="001236C8" w:rsidRDefault="001236C8" w:rsidP="001236C8">
      <w:pPr>
        <w:ind w:firstLine="426"/>
        <w:jc w:val="both"/>
        <w:rPr>
          <w:sz w:val="20"/>
          <w:szCs w:val="20"/>
        </w:rPr>
      </w:pPr>
      <w:r w:rsidRPr="001236C8">
        <w:rPr>
          <w:sz w:val="20"/>
          <w:szCs w:val="20"/>
        </w:rPr>
        <w:t>7.</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ентропійні</w:t>
      </w:r>
      <w:proofErr w:type="spellEnd"/>
      <w:r w:rsidRPr="001236C8">
        <w:rPr>
          <w:sz w:val="20"/>
          <w:szCs w:val="20"/>
        </w:rPr>
        <w:t xml:space="preserve"> </w:t>
      </w:r>
      <w:proofErr w:type="spellStart"/>
      <w:r w:rsidRPr="001236C8">
        <w:rPr>
          <w:sz w:val="20"/>
          <w:szCs w:val="20"/>
        </w:rPr>
        <w:t>внески</w:t>
      </w:r>
      <w:proofErr w:type="spellEnd"/>
      <w:r w:rsidRPr="001236C8">
        <w:rPr>
          <w:sz w:val="20"/>
          <w:szCs w:val="20"/>
        </w:rPr>
        <w:t xml:space="preserve"> в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термодинамічних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які</w:t>
      </w:r>
      <w:proofErr w:type="spellEnd"/>
      <w:r w:rsidRPr="001236C8">
        <w:rPr>
          <w:sz w:val="20"/>
          <w:szCs w:val="20"/>
        </w:rPr>
        <w:t xml:space="preserve"> </w:t>
      </w:r>
      <w:proofErr w:type="spellStart"/>
      <w:r w:rsidRPr="001236C8">
        <w:rPr>
          <w:sz w:val="20"/>
          <w:szCs w:val="20"/>
        </w:rPr>
        <w:t>відбуваються</w:t>
      </w:r>
      <w:proofErr w:type="spellEnd"/>
      <w:r w:rsidRPr="001236C8">
        <w:rPr>
          <w:sz w:val="20"/>
          <w:szCs w:val="20"/>
        </w:rPr>
        <w:t xml:space="preserve"> </w:t>
      </w:r>
      <w:proofErr w:type="spellStart"/>
      <w:r w:rsidRPr="001236C8">
        <w:rPr>
          <w:sz w:val="20"/>
          <w:szCs w:val="20"/>
        </w:rPr>
        <w:t>внаслідок</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відіграють</w:t>
      </w:r>
      <w:proofErr w:type="spellEnd"/>
      <w:r w:rsidRPr="001236C8">
        <w:rPr>
          <w:sz w:val="20"/>
          <w:szCs w:val="20"/>
        </w:rPr>
        <w:t xml:space="preserve"> </w:t>
      </w:r>
      <w:proofErr w:type="spellStart"/>
      <w:r w:rsidRPr="001236C8">
        <w:rPr>
          <w:sz w:val="20"/>
          <w:szCs w:val="20"/>
        </w:rPr>
        <w:t>домінуючу</w:t>
      </w:r>
      <w:proofErr w:type="spellEnd"/>
      <w:r w:rsidRPr="001236C8">
        <w:rPr>
          <w:sz w:val="20"/>
          <w:szCs w:val="20"/>
        </w:rPr>
        <w:t xml:space="preserve"> роль при </w:t>
      </w:r>
      <w:proofErr w:type="spellStart"/>
      <w:r w:rsidRPr="001236C8">
        <w:rPr>
          <w:sz w:val="20"/>
          <w:szCs w:val="20"/>
        </w:rPr>
        <w:t>визначенні</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фазового переходу в </w:t>
      </w:r>
      <w:proofErr w:type="spellStart"/>
      <w:r w:rsidRPr="001236C8">
        <w:rPr>
          <w:sz w:val="20"/>
          <w:szCs w:val="20"/>
        </w:rPr>
        <w:t>системі</w:t>
      </w:r>
      <w:proofErr w:type="spellEnd"/>
      <w:r w:rsidRPr="001236C8">
        <w:rPr>
          <w:sz w:val="20"/>
          <w:szCs w:val="20"/>
        </w:rPr>
        <w:t xml:space="preserve">, </w:t>
      </w:r>
      <w:proofErr w:type="spellStart"/>
      <w:r w:rsidRPr="001236C8">
        <w:rPr>
          <w:sz w:val="20"/>
          <w:szCs w:val="20"/>
        </w:rPr>
        <w:t>тоді</w:t>
      </w:r>
      <w:proofErr w:type="spellEnd"/>
      <w:r w:rsidRPr="001236C8">
        <w:rPr>
          <w:sz w:val="20"/>
          <w:szCs w:val="20"/>
        </w:rPr>
        <w:t xml:space="preserve"> як </w:t>
      </w:r>
      <w:proofErr w:type="spellStart"/>
      <w:r w:rsidRPr="001236C8">
        <w:rPr>
          <w:sz w:val="20"/>
          <w:szCs w:val="20"/>
        </w:rPr>
        <w:t>врахування</w:t>
      </w:r>
      <w:proofErr w:type="spellEnd"/>
      <w:r w:rsidRPr="001236C8">
        <w:rPr>
          <w:sz w:val="20"/>
          <w:szCs w:val="20"/>
        </w:rPr>
        <w:t xml:space="preserve"> </w:t>
      </w:r>
      <w:proofErr w:type="spellStart"/>
      <w:r w:rsidRPr="001236C8">
        <w:rPr>
          <w:sz w:val="20"/>
          <w:szCs w:val="20"/>
        </w:rPr>
        <w:t>енергетичних</w:t>
      </w:r>
      <w:proofErr w:type="spellEnd"/>
      <w:r w:rsidRPr="001236C8">
        <w:rPr>
          <w:sz w:val="20"/>
          <w:szCs w:val="20"/>
        </w:rPr>
        <w:t xml:space="preserve"> </w:t>
      </w:r>
      <w:proofErr w:type="spellStart"/>
      <w:r w:rsidRPr="001236C8">
        <w:rPr>
          <w:sz w:val="20"/>
          <w:szCs w:val="20"/>
        </w:rPr>
        <w:t>внесків</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Pr>
          <w:sz w:val="20"/>
          <w:szCs w:val="20"/>
        </w:rPr>
        <w:t>лише</w:t>
      </w:r>
      <w:proofErr w:type="spellEnd"/>
      <w:r>
        <w:rPr>
          <w:sz w:val="20"/>
          <w:szCs w:val="20"/>
        </w:rPr>
        <w:t xml:space="preserve"> </w:t>
      </w:r>
      <w:proofErr w:type="spellStart"/>
      <w:r>
        <w:rPr>
          <w:sz w:val="20"/>
          <w:szCs w:val="20"/>
        </w:rPr>
        <w:t>незначні</w:t>
      </w:r>
      <w:proofErr w:type="spellEnd"/>
      <w:r>
        <w:rPr>
          <w:sz w:val="20"/>
          <w:szCs w:val="20"/>
        </w:rPr>
        <w:t xml:space="preserve"> до них поправки. </w:t>
      </w:r>
    </w:p>
    <w:p w:rsidR="001236C8" w:rsidRDefault="001236C8" w:rsidP="001236C8">
      <w:pPr>
        <w:ind w:firstLine="426"/>
        <w:jc w:val="both"/>
        <w:rPr>
          <w:sz w:val="20"/>
          <w:szCs w:val="20"/>
        </w:rPr>
      </w:pPr>
      <w:r w:rsidRPr="001236C8">
        <w:rPr>
          <w:sz w:val="20"/>
          <w:szCs w:val="20"/>
        </w:rPr>
        <w:t xml:space="preserve">8. </w:t>
      </w:r>
      <w:proofErr w:type="spellStart"/>
      <w:r w:rsidRPr="001236C8">
        <w:rPr>
          <w:sz w:val="20"/>
          <w:szCs w:val="20"/>
        </w:rPr>
        <w:t>Виявлено</w:t>
      </w:r>
      <w:proofErr w:type="spellEnd"/>
      <w:r w:rsidRPr="001236C8">
        <w:rPr>
          <w:sz w:val="20"/>
          <w:szCs w:val="20"/>
        </w:rPr>
        <w:t xml:space="preserve"> </w:t>
      </w:r>
      <w:proofErr w:type="spellStart"/>
      <w:r w:rsidRPr="001236C8">
        <w:rPr>
          <w:sz w:val="20"/>
          <w:szCs w:val="20"/>
        </w:rPr>
        <w:t>немонотонну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координаційних</w:t>
      </w:r>
      <w:proofErr w:type="spellEnd"/>
      <w:r w:rsidRPr="001236C8">
        <w:rPr>
          <w:sz w:val="20"/>
          <w:szCs w:val="20"/>
        </w:rPr>
        <w:t xml:space="preserve"> чисел у водному </w:t>
      </w:r>
      <w:proofErr w:type="spellStart"/>
      <w:r w:rsidRPr="001236C8">
        <w:rPr>
          <w:sz w:val="20"/>
          <w:szCs w:val="20"/>
        </w:rPr>
        <w:t>розчині</w:t>
      </w:r>
      <w:proofErr w:type="spellEnd"/>
      <w:r w:rsidR="00896597">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енергії</w:t>
      </w:r>
      <w:proofErr w:type="spellEnd"/>
      <w:r w:rsidRPr="001236C8">
        <w:rPr>
          <w:sz w:val="20"/>
          <w:szCs w:val="20"/>
        </w:rPr>
        <w:t xml:space="preserve"> </w:t>
      </w:r>
      <w:proofErr w:type="spellStart"/>
      <w:r w:rsidRPr="001236C8">
        <w:rPr>
          <w:sz w:val="20"/>
          <w:szCs w:val="20"/>
        </w:rPr>
        <w:t>його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pPr>
        <w:jc w:val="center"/>
        <w:rPr>
          <w:sz w:val="20"/>
          <w:szCs w:val="20"/>
          <w:lang w:val="uk-UA"/>
        </w:rPr>
      </w:pPr>
      <w:r>
        <w:rPr>
          <w:b/>
          <w:sz w:val="20"/>
          <w:szCs w:val="20"/>
          <w:lang w:val="uk-UA"/>
        </w:rPr>
        <w:t>СПИСОК ОПУБЛІКОВАНИХ ПРАЦЬ ЗА ТЕМОЮ ДИСЕРТАЦІЇ</w:t>
      </w:r>
    </w:p>
    <w:p w:rsidR="00AB135E" w:rsidRPr="003446FB"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фізичні властивості рідин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Український фізичний журнал. – 2015. – №8. – С. 764–769.</w:t>
      </w:r>
    </w:p>
    <w:p w:rsidR="00AB135E" w:rsidRPr="003446FB" w:rsidRDefault="00AB135E" w:rsidP="00AD0159">
      <w:pPr>
        <w:numPr>
          <w:ilvl w:val="0"/>
          <w:numId w:val="6"/>
        </w:numPr>
        <w:suppressAutoHyphens w:val="0"/>
        <w:ind w:hanging="436"/>
        <w:jc w:val="both"/>
        <w:rPr>
          <w:sz w:val="20"/>
          <w:szCs w:val="20"/>
          <w:lang w:val="uk-UA"/>
        </w:rPr>
      </w:pPr>
      <w:r w:rsidRPr="003446FB">
        <w:rPr>
          <w:sz w:val="20"/>
          <w:szCs w:val="20"/>
          <w:lang w:val="en-US"/>
        </w:rPr>
        <w:t>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L.A. </w:t>
      </w:r>
      <w:proofErr w:type="spellStart"/>
      <w:r w:rsidRPr="003446FB">
        <w:rPr>
          <w:sz w:val="20"/>
          <w:szCs w:val="20"/>
          <w:lang w:val="en-US"/>
        </w:rPr>
        <w:t>Bulavin</w:t>
      </w:r>
      <w:proofErr w:type="spellEnd"/>
      <w:r w:rsidRPr="003446FB">
        <w:rPr>
          <w:sz w:val="20"/>
          <w:szCs w:val="20"/>
          <w:lang w:val="en-US"/>
        </w:rPr>
        <w:t>,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 xml:space="preserve">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Default="00AB135E" w:rsidP="00AD0159">
      <w:pPr>
        <w:suppressAutoHyphens w:val="0"/>
        <w:ind w:left="720"/>
        <w:jc w:val="both"/>
        <w:rPr>
          <w:color w:val="000000"/>
          <w:sz w:val="20"/>
          <w:szCs w:val="20"/>
          <w:shd w:val="clear" w:color="auto" w:fill="FFFFFF"/>
          <w:lang w:val="uk-UA"/>
        </w:rPr>
      </w:pP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lastRenderedPageBreak/>
        <w:t xml:space="preserve">Вплив радіаційного опромінення на параметри фазової рівноваги в рідинах / Л. 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00896597">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uk-UA"/>
        </w:rPr>
        <w:t xml:space="preserve"> </w:t>
      </w:r>
      <w:proofErr w:type="spellStart"/>
      <w:r w:rsidRPr="003446FB">
        <w:rPr>
          <w:sz w:val="20"/>
          <w:szCs w:val="20"/>
          <w:lang w:val="uk-UA"/>
        </w:rPr>
        <w:t>emission</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shift</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parameters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phase</w:t>
      </w:r>
      <w:proofErr w:type="spellEnd"/>
      <w:r w:rsidRPr="003446FB">
        <w:rPr>
          <w:sz w:val="20"/>
          <w:szCs w:val="20"/>
          <w:lang w:val="uk-UA"/>
        </w:rPr>
        <w:t xml:space="preserve"> </w:t>
      </w:r>
      <w:proofErr w:type="spellStart"/>
      <w:r w:rsidRPr="003446FB">
        <w:rPr>
          <w:sz w:val="20"/>
          <w:szCs w:val="20"/>
          <w:lang w:val="uk-UA"/>
        </w:rPr>
        <w:t>transition</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solubility</w:t>
      </w:r>
      <w:proofErr w:type="spellEnd"/>
      <w:r w:rsidRPr="003446FB">
        <w:rPr>
          <w:sz w:val="20"/>
          <w:szCs w:val="20"/>
          <w:lang w:val="uk-UA"/>
        </w:rPr>
        <w:t xml:space="preserve"> </w:t>
      </w:r>
      <w:proofErr w:type="spellStart"/>
      <w:r w:rsidRPr="003446FB">
        <w:rPr>
          <w:sz w:val="20"/>
          <w:szCs w:val="20"/>
          <w:lang w:val="uk-UA"/>
        </w:rPr>
        <w:t>in</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proofErr w:type="spellStart"/>
      <w:r w:rsidRPr="003446FB">
        <w:rPr>
          <w:sz w:val="20"/>
          <w:szCs w:val="20"/>
          <w:lang w:val="en-US"/>
        </w:rPr>
        <w:t>Taradiy</w:t>
      </w:r>
      <w:proofErr w:type="spellEnd"/>
      <w:r w:rsidRPr="003446FB">
        <w:rPr>
          <w:sz w:val="20"/>
          <w:szCs w:val="20"/>
          <w:lang w:val="uk-UA"/>
        </w:rPr>
        <w:t>./</w:t>
      </w:r>
      <w:r w:rsidRPr="003446FB">
        <w:rPr>
          <w:sz w:val="20"/>
          <w:szCs w:val="20"/>
          <w:lang w:val="en-US"/>
        </w:rPr>
        <w:t xml:space="preserve">/ </w:t>
      </w:r>
      <w:proofErr w:type="spellStart"/>
      <w:r w:rsidRPr="003446FB">
        <w:rPr>
          <w:sz w:val="20"/>
          <w:szCs w:val="20"/>
          <w:lang w:val="uk-UA"/>
        </w:rPr>
        <w:t>Austrian</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Technical</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Natural</w:t>
      </w:r>
      <w:proofErr w:type="spellEnd"/>
      <w:r w:rsidRPr="003446FB">
        <w:rPr>
          <w:sz w:val="20"/>
          <w:szCs w:val="20"/>
          <w:lang w:val="uk-UA"/>
        </w:rPr>
        <w:t xml:space="preserve"> </w:t>
      </w:r>
      <w:proofErr w:type="spellStart"/>
      <w:r w:rsidRPr="003446FB">
        <w:rPr>
          <w:sz w:val="20"/>
          <w:szCs w:val="20"/>
          <w:lang w:val="uk-UA"/>
        </w:rPr>
        <w:t>Sciences</w:t>
      </w:r>
      <w:proofErr w:type="spellEnd"/>
      <w:r w:rsidRPr="003446FB">
        <w:rPr>
          <w:sz w:val="20"/>
          <w:szCs w:val="20"/>
          <w:lang w:val="uk-UA"/>
        </w:rPr>
        <w:t xml:space="preserve">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Pr="003446FB">
        <w:rPr>
          <w:sz w:val="20"/>
          <w:szCs w:val="20"/>
          <w:lang w:val="en-US"/>
        </w:rPr>
        <w:t xml:space="preserve"> 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w:t>
      </w:r>
      <w:r w:rsidRPr="003446FB">
        <w:rPr>
          <w:sz w:val="20"/>
          <w:szCs w:val="20"/>
          <w:lang w:val="uk-UA"/>
        </w:rPr>
        <w:t xml:space="preserve"> </w:t>
      </w:r>
      <w:proofErr w:type="spellStart"/>
      <w:r w:rsidRPr="003446FB">
        <w:rPr>
          <w:sz w:val="20"/>
          <w:szCs w:val="20"/>
          <w:lang w:val="uk-UA"/>
        </w:rPr>
        <w:t>American</w:t>
      </w:r>
      <w:proofErr w:type="spellEnd"/>
      <w:r w:rsidRPr="003446FB">
        <w:rPr>
          <w:sz w:val="20"/>
          <w:szCs w:val="20"/>
          <w:lang w:val="uk-UA"/>
        </w:rPr>
        <w:t xml:space="preserve"> </w:t>
      </w:r>
      <w:proofErr w:type="spellStart"/>
      <w:r w:rsidRPr="003446FB">
        <w:rPr>
          <w:sz w:val="20"/>
          <w:szCs w:val="20"/>
          <w:lang w:val="uk-UA"/>
        </w:rPr>
        <w:t>Scientific</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 xml:space="preserve">Л.А. </w:t>
      </w:r>
      <w:proofErr w:type="spellStart"/>
      <w:r w:rsidRPr="003446FB">
        <w:rPr>
          <w:color w:val="000000"/>
          <w:sz w:val="20"/>
          <w:szCs w:val="20"/>
          <w:shd w:val="clear" w:color="auto" w:fill="FFFFFF"/>
          <w:lang w:val="uk-UA"/>
        </w:rPr>
        <w:t>Булавін</w:t>
      </w:r>
      <w:proofErr w:type="spellEnd"/>
      <w:r w:rsidR="00896597">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Змiна</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ентропiї</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рiдинної</w:t>
      </w:r>
      <w:proofErr w:type="spellEnd"/>
      <w:r w:rsidRPr="003446FB">
        <w:rPr>
          <w:color w:val="000000"/>
          <w:sz w:val="20"/>
          <w:szCs w:val="20"/>
          <w:shd w:val="clear" w:color="auto" w:fill="FFFFFF"/>
          <w:lang w:val="uk-UA"/>
        </w:rPr>
        <w:t xml:space="preserve"> системи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Л.А.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w:t>
      </w:r>
      <w:proofErr w:type="spellStart"/>
      <w:r w:rsidRPr="003446FB">
        <w:rPr>
          <w:color w:val="000000"/>
          <w:sz w:val="20"/>
          <w:szCs w:val="20"/>
          <w:shd w:val="clear" w:color="auto" w:fill="FFFFFF"/>
          <w:lang w:val="uk-UA"/>
        </w:rPr>
        <w:t>Змiщення</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макроскопiчних</w:t>
      </w:r>
      <w:proofErr w:type="spellEnd"/>
      <w:r w:rsidRPr="003446FB">
        <w:rPr>
          <w:color w:val="000000"/>
          <w:sz w:val="20"/>
          <w:szCs w:val="20"/>
          <w:shd w:val="clear" w:color="auto" w:fill="FFFFFF"/>
          <w:lang w:val="uk-UA"/>
        </w:rPr>
        <w:t xml:space="preserve"> характеристик </w:t>
      </w:r>
      <w:proofErr w:type="spellStart"/>
      <w:r w:rsidRPr="003446FB">
        <w:rPr>
          <w:color w:val="000000"/>
          <w:sz w:val="20"/>
          <w:szCs w:val="20"/>
          <w:shd w:val="clear" w:color="auto" w:fill="FFFFFF"/>
          <w:lang w:val="uk-UA"/>
        </w:rPr>
        <w:t>термодинамiчних</w:t>
      </w:r>
      <w:proofErr w:type="spellEnd"/>
      <w:r w:rsidRPr="003446FB">
        <w:rPr>
          <w:color w:val="000000"/>
          <w:sz w:val="20"/>
          <w:szCs w:val="20"/>
          <w:shd w:val="clear" w:color="auto" w:fill="FFFFFF"/>
          <w:lang w:val="uk-UA"/>
        </w:rPr>
        <w:t xml:space="preserve"> систем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властивості флюїдів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xml:space="preserve"> Д.А. Метод Боголюбова в теорії багатокомпонентних систем / К. В. </w:t>
      </w:r>
      <w:proofErr w:type="spellStart"/>
      <w:r w:rsidRPr="00AB135E">
        <w:rPr>
          <w:color w:val="000000"/>
          <w:sz w:val="20"/>
          <w:szCs w:val="20"/>
          <w:shd w:val="clear" w:color="auto" w:fill="FFFFFF"/>
          <w:lang w:val="uk-UA"/>
        </w:rPr>
        <w:t>Тарадій</w:t>
      </w:r>
      <w:proofErr w:type="spellEnd"/>
      <w:r w:rsidRPr="00AB135E">
        <w:rPr>
          <w:color w:val="000000"/>
          <w:sz w:val="20"/>
          <w:szCs w:val="20"/>
          <w:shd w:val="clear" w:color="auto" w:fill="FFFFFF"/>
          <w:lang w:val="uk-UA"/>
        </w:rPr>
        <w:t xml:space="preserve">, Д. А. </w:t>
      </w: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 Вісник Київського національного університету імені Тараса Шевченка. – 2012. – №14. – С. 8–10.</w:t>
      </w:r>
    </w:p>
    <w:p w:rsidR="002E3397" w:rsidRPr="002E3397" w:rsidRDefault="002E3397" w:rsidP="002E3397">
      <w:pPr>
        <w:pStyle w:val="ab"/>
        <w:numPr>
          <w:ilvl w:val="0"/>
          <w:numId w:val="6"/>
        </w:numPr>
        <w:jc w:val="both"/>
        <w:rPr>
          <w:sz w:val="20"/>
          <w:szCs w:val="20"/>
          <w:lang w:val="en-US" w:eastAsia="ru-RU"/>
        </w:rPr>
      </w:pPr>
      <w:r w:rsidRPr="002E3397">
        <w:rPr>
          <w:sz w:val="20"/>
          <w:szCs w:val="20"/>
          <w:lang w:val="uk-UA"/>
        </w:rPr>
        <w:t>"</w:t>
      </w:r>
      <w:proofErr w:type="spellStart"/>
      <w:r w:rsidRPr="002E3397">
        <w:rPr>
          <w:sz w:val="20"/>
          <w:szCs w:val="20"/>
          <w:lang w:val="uk-UA"/>
        </w:rPr>
        <w:t>Influence</w:t>
      </w:r>
      <w:proofErr w:type="spellEnd"/>
      <w:r w:rsidRPr="002E3397">
        <w:rPr>
          <w:sz w:val="20"/>
          <w:szCs w:val="20"/>
          <w:lang w:val="uk-UA"/>
        </w:rPr>
        <w:t xml:space="preserve"> </w:t>
      </w:r>
      <w:proofErr w:type="spellStart"/>
      <w:r w:rsidRPr="002E3397">
        <w:rPr>
          <w:sz w:val="20"/>
          <w:szCs w:val="20"/>
          <w:lang w:val="uk-UA"/>
        </w:rPr>
        <w:t>of</w:t>
      </w:r>
      <w:proofErr w:type="spellEnd"/>
      <w:r w:rsidRPr="002E3397">
        <w:rPr>
          <w:sz w:val="20"/>
          <w:szCs w:val="20"/>
          <w:lang w:val="uk-UA"/>
        </w:rPr>
        <w:t xml:space="preserve"> </w:t>
      </w:r>
      <w:proofErr w:type="spellStart"/>
      <w:r w:rsidRPr="002E3397">
        <w:rPr>
          <w:sz w:val="20"/>
          <w:szCs w:val="20"/>
          <w:lang w:val="uk-UA"/>
        </w:rPr>
        <w:t>radiation</w:t>
      </w:r>
      <w:proofErr w:type="spellEnd"/>
      <w:r w:rsidRPr="002E3397">
        <w:rPr>
          <w:sz w:val="20"/>
          <w:szCs w:val="20"/>
          <w:lang w:val="uk-UA"/>
        </w:rPr>
        <w:t xml:space="preserve"> </w:t>
      </w:r>
      <w:proofErr w:type="spellStart"/>
      <w:r w:rsidRPr="002E3397">
        <w:rPr>
          <w:sz w:val="20"/>
          <w:szCs w:val="20"/>
          <w:lang w:val="uk-UA"/>
        </w:rPr>
        <w:t>on</w:t>
      </w:r>
      <w:proofErr w:type="spellEnd"/>
      <w:r w:rsidRPr="002E3397">
        <w:rPr>
          <w:sz w:val="20"/>
          <w:szCs w:val="20"/>
          <w:lang w:val="uk-UA"/>
        </w:rPr>
        <w:t xml:space="preserve"> </w:t>
      </w:r>
      <w:proofErr w:type="spellStart"/>
      <w:r w:rsidRPr="002E3397">
        <w:rPr>
          <w:sz w:val="20"/>
          <w:szCs w:val="20"/>
          <w:lang w:val="uk-UA"/>
        </w:rPr>
        <w:t>phase</w:t>
      </w:r>
      <w:proofErr w:type="spellEnd"/>
      <w:r w:rsidRPr="002E3397">
        <w:rPr>
          <w:sz w:val="20"/>
          <w:szCs w:val="20"/>
          <w:lang w:val="uk-UA"/>
        </w:rPr>
        <w:t xml:space="preserve"> </w:t>
      </w:r>
      <w:proofErr w:type="spellStart"/>
      <w:r w:rsidRPr="002E3397">
        <w:rPr>
          <w:sz w:val="20"/>
          <w:szCs w:val="20"/>
          <w:lang w:val="uk-UA"/>
        </w:rPr>
        <w:t>transitions</w:t>
      </w:r>
      <w:proofErr w:type="spellEnd"/>
      <w:r w:rsidRPr="002E3397">
        <w:rPr>
          <w:sz w:val="20"/>
          <w:szCs w:val="20"/>
          <w:lang w:val="en-US"/>
        </w:rPr>
        <w:t xml:space="preserve">"/ L.A. </w:t>
      </w:r>
      <w:proofErr w:type="spellStart"/>
      <w:r w:rsidRPr="002E3397">
        <w:rPr>
          <w:sz w:val="20"/>
          <w:szCs w:val="20"/>
          <w:lang w:val="en-US"/>
        </w:rPr>
        <w:t>Bulavin</w:t>
      </w:r>
      <w:proofErr w:type="spellEnd"/>
      <w:r w:rsidRPr="002E3397">
        <w:rPr>
          <w:sz w:val="20"/>
          <w:szCs w:val="20"/>
          <w:lang w:val="en-US"/>
        </w:rPr>
        <w:t>,</w:t>
      </w:r>
      <w:r w:rsidR="00896597">
        <w:rPr>
          <w:sz w:val="20"/>
          <w:szCs w:val="20"/>
          <w:lang w:val="en-US"/>
        </w:rPr>
        <w:t xml:space="preserve"> </w:t>
      </w:r>
      <w:r w:rsidRPr="002E3397">
        <w:rPr>
          <w:sz w:val="20"/>
          <w:szCs w:val="20"/>
          <w:lang w:val="en-US"/>
        </w:rPr>
        <w:t xml:space="preserve">D.A. </w:t>
      </w:r>
      <w:proofErr w:type="spellStart"/>
      <w:r w:rsidRPr="002E3397">
        <w:rPr>
          <w:sz w:val="20"/>
          <w:szCs w:val="20"/>
          <w:lang w:val="en-US"/>
        </w:rPr>
        <w:t>Gavryushenko</w:t>
      </w:r>
      <w:proofErr w:type="spellEnd"/>
      <w:r w:rsidRPr="002E3397">
        <w:rPr>
          <w:sz w:val="20"/>
          <w:szCs w:val="20"/>
          <w:lang w:val="en-US"/>
        </w:rPr>
        <w:t xml:space="preserve">, V.M. </w:t>
      </w:r>
      <w:proofErr w:type="spellStart"/>
      <w:r w:rsidRPr="002E3397">
        <w:rPr>
          <w:sz w:val="20"/>
          <w:szCs w:val="20"/>
          <w:lang w:val="en-US"/>
        </w:rPr>
        <w:t>Sysoev</w:t>
      </w:r>
      <w:proofErr w:type="spellEnd"/>
      <w:r w:rsidRPr="002E3397">
        <w:rPr>
          <w:sz w:val="20"/>
          <w:szCs w:val="20"/>
          <w:lang w:val="en-US"/>
        </w:rPr>
        <w:t xml:space="preserve">, </w:t>
      </w:r>
      <w:proofErr w:type="spellStart"/>
      <w:r w:rsidRPr="002E3397">
        <w:rPr>
          <w:sz w:val="20"/>
          <w:szCs w:val="20"/>
          <w:lang w:val="en-US"/>
        </w:rPr>
        <w:t>K.V.Taradiy</w:t>
      </w:r>
      <w:proofErr w:type="spellEnd"/>
      <w:r w:rsidRPr="002E3397">
        <w:rPr>
          <w:sz w:val="20"/>
          <w:szCs w:val="20"/>
          <w:lang w:val="en-US"/>
        </w:rPr>
        <w:t xml:space="preserve"> // Abstract of international Conference PLM MP”. – 21-24 May 2010. – Kyiv. – 8-26 P – P. 343.</w:t>
      </w:r>
    </w:p>
    <w:p w:rsidR="002E3397" w:rsidRPr="002E3397" w:rsidRDefault="002E3397" w:rsidP="002E3397">
      <w:pPr>
        <w:pStyle w:val="ab"/>
        <w:numPr>
          <w:ilvl w:val="0"/>
          <w:numId w:val="6"/>
        </w:numPr>
        <w:jc w:val="both"/>
        <w:rPr>
          <w:sz w:val="20"/>
          <w:szCs w:val="20"/>
          <w:lang w:val="en-US"/>
        </w:rPr>
      </w:pPr>
      <w:r w:rsidRPr="002E3397">
        <w:rPr>
          <w:sz w:val="20"/>
          <w:szCs w:val="20"/>
          <w:lang w:val="en-US"/>
        </w:rPr>
        <w:t xml:space="preserve">"Influence of radiation on the thermodynamic properties of fluid systems"/ D.A. </w:t>
      </w:r>
      <w:proofErr w:type="spellStart"/>
      <w:r w:rsidRPr="002E3397">
        <w:rPr>
          <w:sz w:val="20"/>
          <w:szCs w:val="20"/>
          <w:lang w:val="en-US"/>
        </w:rPr>
        <w:t>Gavryushenko</w:t>
      </w:r>
      <w:proofErr w:type="spellEnd"/>
      <w:r w:rsidRPr="002E3397">
        <w:rPr>
          <w:sz w:val="20"/>
          <w:szCs w:val="20"/>
          <w:lang w:val="en-US"/>
        </w:rPr>
        <w:t xml:space="preserve">, P.A. </w:t>
      </w:r>
      <w:proofErr w:type="spellStart"/>
      <w:r w:rsidRPr="002E3397">
        <w:rPr>
          <w:sz w:val="20"/>
          <w:szCs w:val="20"/>
          <w:lang w:val="en-US"/>
        </w:rPr>
        <w:t>Selischev</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22 - 24 December, 2010. – Kyiv. – P.53</w:t>
      </w:r>
    </w:p>
    <w:p w:rsidR="002E3397" w:rsidRPr="002E3397" w:rsidRDefault="002E3397" w:rsidP="002E3397">
      <w:pPr>
        <w:pStyle w:val="ab"/>
        <w:numPr>
          <w:ilvl w:val="0"/>
          <w:numId w:val="6"/>
        </w:numPr>
        <w:jc w:val="both"/>
        <w:rPr>
          <w:sz w:val="20"/>
          <w:szCs w:val="20"/>
          <w:lang w:val="uk-UA"/>
        </w:rPr>
      </w:pPr>
      <w:r w:rsidRPr="002E3397">
        <w:rPr>
          <w:sz w:val="20"/>
          <w:szCs w:val="20"/>
          <w:lang w:val="en-US"/>
        </w:rPr>
        <w:t>"</w:t>
      </w:r>
      <w:r w:rsidRPr="002E3397">
        <w:rPr>
          <w:color w:val="000000"/>
          <w:sz w:val="20"/>
          <w:szCs w:val="20"/>
          <w:lang w:val="en-US"/>
        </w:rPr>
        <w:t xml:space="preserve"> Influence of radiation emission on liquid and gas systems</w:t>
      </w:r>
      <w:r w:rsidRPr="002E3397">
        <w:rPr>
          <w:sz w:val="20"/>
          <w:szCs w:val="20"/>
          <w:lang w:val="en-US"/>
        </w:rPr>
        <w:t xml:space="preserve">" / Д.А. </w:t>
      </w:r>
      <w:proofErr w:type="spellStart"/>
      <w:r w:rsidRPr="002E3397">
        <w:rPr>
          <w:sz w:val="20"/>
          <w:szCs w:val="20"/>
          <w:lang w:val="en-US"/>
        </w:rPr>
        <w:t>Гаврюшенко</w:t>
      </w:r>
      <w:proofErr w:type="spellEnd"/>
      <w:r w:rsidRPr="002E3397">
        <w:rPr>
          <w:sz w:val="20"/>
          <w:szCs w:val="20"/>
          <w:lang w:val="en-US"/>
        </w:rPr>
        <w:t xml:space="preserve">, К.В. </w:t>
      </w:r>
      <w:proofErr w:type="spellStart"/>
      <w:r w:rsidRPr="002E3397">
        <w:rPr>
          <w:sz w:val="20"/>
          <w:szCs w:val="20"/>
          <w:lang w:val="en-US"/>
        </w:rPr>
        <w:t>Тарадій</w:t>
      </w:r>
      <w:proofErr w:type="spellEnd"/>
      <w:r w:rsidRPr="002E3397">
        <w:rPr>
          <w:sz w:val="20"/>
          <w:szCs w:val="20"/>
          <w:lang w:val="en-US"/>
        </w:rPr>
        <w:t xml:space="preserve"> // </w:t>
      </w:r>
      <w:proofErr w:type="spellStart"/>
      <w:r w:rsidRPr="002E3397">
        <w:rPr>
          <w:sz w:val="20"/>
          <w:szCs w:val="20"/>
          <w:lang w:val="en-US"/>
        </w:rPr>
        <w:t>Тези</w:t>
      </w:r>
      <w:proofErr w:type="spellEnd"/>
      <w:r w:rsidRPr="002E3397">
        <w:rPr>
          <w:sz w:val="20"/>
          <w:szCs w:val="20"/>
          <w:lang w:val="en-US"/>
        </w:rPr>
        <w:t xml:space="preserve"> </w:t>
      </w:r>
      <w:proofErr w:type="spellStart"/>
      <w:r w:rsidRPr="002E3397">
        <w:rPr>
          <w:sz w:val="20"/>
          <w:szCs w:val="20"/>
          <w:lang w:val="en-US"/>
        </w:rPr>
        <w:t>міжнародної</w:t>
      </w:r>
      <w:proofErr w:type="spellEnd"/>
      <w:r w:rsidRPr="002E3397">
        <w:rPr>
          <w:sz w:val="20"/>
          <w:szCs w:val="20"/>
          <w:lang w:val="en-US"/>
        </w:rPr>
        <w:t xml:space="preserve"> </w:t>
      </w:r>
      <w:proofErr w:type="spellStart"/>
      <w:r w:rsidRPr="002E3397">
        <w:rPr>
          <w:sz w:val="20"/>
          <w:szCs w:val="20"/>
          <w:lang w:val="en-US"/>
        </w:rPr>
        <w:t>конференції</w:t>
      </w:r>
      <w:proofErr w:type="spellEnd"/>
      <w:r w:rsidRPr="002E3397">
        <w:rPr>
          <w:sz w:val="20"/>
          <w:szCs w:val="20"/>
          <w:lang w:val="en-US"/>
        </w:rPr>
        <w:t xml:space="preserve"> "</w:t>
      </w:r>
      <w:proofErr w:type="spellStart"/>
      <w:r w:rsidRPr="002E3397">
        <w:rPr>
          <w:sz w:val="20"/>
          <w:szCs w:val="20"/>
          <w:lang w:val="en-US"/>
        </w:rPr>
        <w:t>Сучасні</w:t>
      </w:r>
      <w:proofErr w:type="spellEnd"/>
      <w:r w:rsidRPr="002E3397">
        <w:rPr>
          <w:sz w:val="20"/>
          <w:szCs w:val="20"/>
          <w:lang w:val="en-US"/>
        </w:rPr>
        <w:t xml:space="preserve"> </w:t>
      </w:r>
      <w:proofErr w:type="spellStart"/>
      <w:r w:rsidRPr="002E3397">
        <w:rPr>
          <w:sz w:val="20"/>
          <w:szCs w:val="20"/>
          <w:lang w:val="en-US"/>
        </w:rPr>
        <w:t>проблеми</w:t>
      </w:r>
      <w:proofErr w:type="spellEnd"/>
      <w:r w:rsidRPr="002E3397">
        <w:rPr>
          <w:sz w:val="20"/>
          <w:szCs w:val="20"/>
          <w:lang w:val="en-US"/>
        </w:rPr>
        <w:t xml:space="preserve"> </w:t>
      </w:r>
      <w:proofErr w:type="spellStart"/>
      <w:r w:rsidRPr="002E3397">
        <w:rPr>
          <w:sz w:val="20"/>
          <w:szCs w:val="20"/>
          <w:lang w:val="en-US"/>
        </w:rPr>
        <w:t>теоретичної</w:t>
      </w:r>
      <w:proofErr w:type="spellEnd"/>
      <w:r w:rsidRPr="002E3397">
        <w:rPr>
          <w:sz w:val="20"/>
          <w:szCs w:val="20"/>
          <w:lang w:val="en-US"/>
        </w:rPr>
        <w:t xml:space="preserve"> </w:t>
      </w:r>
      <w:proofErr w:type="spellStart"/>
      <w:r w:rsidRPr="002E3397">
        <w:rPr>
          <w:sz w:val="20"/>
          <w:szCs w:val="20"/>
          <w:lang w:val="en-US"/>
        </w:rPr>
        <w:t>фізики</w:t>
      </w:r>
      <w:proofErr w:type="spellEnd"/>
      <w:r w:rsidRPr="002E3397">
        <w:rPr>
          <w:sz w:val="20"/>
          <w:szCs w:val="20"/>
          <w:lang w:val="en-US"/>
        </w:rPr>
        <w:t>"</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b"/>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25 - 27 November, 2014. – Kyiv. – P.18</w:t>
      </w:r>
    </w:p>
    <w:p w:rsidR="002E3397" w:rsidRPr="002E3397" w:rsidRDefault="002E3397" w:rsidP="002E3397">
      <w:pPr>
        <w:pStyle w:val="ab"/>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Pr="002E3397" w:rsidRDefault="002E3397" w:rsidP="002E3397">
      <w:pPr>
        <w:pStyle w:val="ab"/>
        <w:numPr>
          <w:ilvl w:val="0"/>
          <w:numId w:val="6"/>
        </w:numPr>
        <w:autoSpaceDE w:val="0"/>
        <w:autoSpaceDN w:val="0"/>
        <w:adjustRightInd w:val="0"/>
        <w:jc w:val="both"/>
        <w:rPr>
          <w:sz w:val="20"/>
          <w:szCs w:val="20"/>
          <w:lang w:val="en-US"/>
        </w:rPr>
      </w:pPr>
      <w:r w:rsidRPr="002E3397">
        <w:rPr>
          <w:i/>
          <w:sz w:val="20"/>
          <w:szCs w:val="20"/>
          <w:lang w:val="en-US"/>
        </w:rPr>
        <w:lastRenderedPageBreak/>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sz w:val="20"/>
          <w:szCs w:val="20"/>
        </w:rPr>
      </w:pPr>
      <w:r>
        <w:rPr>
          <w:caps/>
          <w:sz w:val="20"/>
          <w:szCs w:val="20"/>
        </w:rPr>
        <w:t>Анотація</w:t>
      </w:r>
    </w:p>
    <w:p w:rsidR="00C52FA6" w:rsidRPr="00C52FA6" w:rsidRDefault="002745D6" w:rsidP="00C52FA6">
      <w:pPr>
        <w:jc w:val="both"/>
        <w:rPr>
          <w:sz w:val="20"/>
          <w:szCs w:val="20"/>
          <w:lang w:val="uk-UA"/>
        </w:rPr>
      </w:pPr>
      <w:proofErr w:type="spellStart"/>
      <w:r>
        <w:rPr>
          <w:b/>
          <w:sz w:val="20"/>
          <w:szCs w:val="20"/>
          <w:lang w:val="uk-UA"/>
        </w:rPr>
        <w:t>Тарадій</w:t>
      </w:r>
      <w:proofErr w:type="spellEnd"/>
      <w:r>
        <w:rPr>
          <w:b/>
          <w:sz w:val="20"/>
          <w:szCs w:val="20"/>
          <w:lang w:val="uk-UA"/>
        </w:rPr>
        <w:t xml:space="preserve">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proofErr w:type="spellStart"/>
      <w:r w:rsidR="002A676F">
        <w:rPr>
          <w:sz w:val="20"/>
          <w:szCs w:val="20"/>
          <w:lang w:val="uk-UA"/>
        </w:rPr>
        <w:t>укопис</w:t>
      </w:r>
      <w:proofErr w:type="spellEnd"/>
      <w:r w:rsidR="002A676F">
        <w:rPr>
          <w:sz w:val="20"/>
          <w:szCs w:val="20"/>
          <w:lang w:val="uk-UA"/>
        </w:rPr>
        <w:t>.</w:t>
      </w:r>
      <w:r w:rsidR="00C52FA6" w:rsidRPr="00C52FA6">
        <w:t xml:space="preserve"> </w:t>
      </w:r>
      <w:r w:rsidR="00C52FA6" w:rsidRPr="00C52FA6">
        <w:rPr>
          <w:sz w:val="20"/>
          <w:szCs w:val="20"/>
        </w:rPr>
        <w:tab/>
      </w:r>
      <w:r w:rsidR="00C52FA6"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00C52FA6"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00C52FA6" w:rsidRPr="00C52FA6">
        <w:rPr>
          <w:sz w:val="20"/>
          <w:szCs w:val="20"/>
          <w:lang w:val="uk-UA"/>
        </w:rPr>
        <w:t xml:space="preserve"> </w:t>
      </w:r>
      <w:r w:rsidR="00141EAB">
        <w:rPr>
          <w:sz w:val="20"/>
          <w:szCs w:val="20"/>
          <w:lang w:val="uk-UA"/>
        </w:rPr>
        <w:t>методи</w:t>
      </w:r>
      <w:r w:rsidR="00C52FA6"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00C52FA6"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00C52FA6"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proofErr w:type="spellStart"/>
      <w:r w:rsidRPr="00FD0995">
        <w:rPr>
          <w:sz w:val="20"/>
          <w:szCs w:val="20"/>
          <w:lang w:val="uk-UA"/>
        </w:rPr>
        <w:t>що</w:t>
      </w:r>
      <w:proofErr w:type="spellEnd"/>
      <w:r w:rsidRPr="00FD0995">
        <w:rPr>
          <w:sz w:val="20"/>
          <w:szCs w:val="20"/>
          <w:lang w:val="uk-UA"/>
        </w:rPr>
        <w:t xml:space="preserve">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w:t>
      </w:r>
      <w:proofErr w:type="spellStart"/>
      <w:r w:rsidR="00FD0995">
        <w:rPr>
          <w:sz w:val="20"/>
          <w:szCs w:val="20"/>
          <w:lang w:val="uk-UA"/>
        </w:rPr>
        <w:t>ентропійних</w:t>
      </w:r>
      <w:proofErr w:type="spellEnd"/>
      <w:r w:rsidR="00FD0995">
        <w:rPr>
          <w:sz w:val="20"/>
          <w:szCs w:val="20"/>
          <w:lang w:val="uk-UA"/>
        </w:rPr>
        <w:t xml:space="preserve">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w:t>
      </w:r>
      <w:proofErr w:type="spellStart"/>
      <w:r w:rsidRPr="00C73AE4">
        <w:rPr>
          <w:sz w:val="20"/>
          <w:szCs w:val="20"/>
          <w:lang w:val="uk-UA"/>
        </w:rPr>
        <w:t>ентропійні</w:t>
      </w:r>
      <w:proofErr w:type="spellEnd"/>
      <w:r w:rsidRPr="00C73AE4">
        <w:rPr>
          <w:sz w:val="20"/>
          <w:szCs w:val="20"/>
          <w:lang w:val="uk-UA"/>
        </w:rPr>
        <w:t xml:space="preserve">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19" type="#_x0000_t75" style="width:26.3pt;height:11.1pt" o:ole="">
            <v:imagedata r:id="rId195" o:title=""/>
          </v:shape>
          <o:OLEObject Type="Embed" ProgID="Equation.DSMT4" ShapeID="_x0000_i1119" DrawAspect="Content" ObjectID="_1542541268" r:id="rId196"/>
        </w:object>
      </w:r>
      <w:r w:rsidRPr="00C52FA6">
        <w:rPr>
          <w:sz w:val="20"/>
          <w:szCs w:val="20"/>
          <w:lang w:val="uk-UA"/>
        </w:rPr>
        <w:t xml:space="preserve"> . На основі проведеного 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C52FA6" w:rsidRPr="00EA650B" w:rsidRDefault="00C52FA6" w:rsidP="00C52FA6">
      <w:pPr>
        <w:jc w:val="both"/>
        <w:rPr>
          <w:lang w:val="uk-UA"/>
        </w:rPr>
      </w:pPr>
    </w:p>
    <w:p w:rsidR="002A676F" w:rsidRDefault="002A676F">
      <w:pPr>
        <w:autoSpaceDE w:val="0"/>
        <w:ind w:firstLine="426"/>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lastRenderedPageBreak/>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2A676F" w:rsidRDefault="002A676F">
      <w:pPr>
        <w:ind w:firstLine="426"/>
        <w:jc w:val="center"/>
        <w:rPr>
          <w:b/>
          <w:bCs/>
          <w:caps/>
          <w:sz w:val="20"/>
          <w:szCs w:val="20"/>
          <w:lang w:val="uk-UA"/>
        </w:rPr>
      </w:pPr>
    </w:p>
    <w:p w:rsidR="002A676F" w:rsidRDefault="002A676F">
      <w:pPr>
        <w:ind w:firstLine="426"/>
        <w:jc w:val="center"/>
        <w:rPr>
          <w:b/>
          <w:sz w:val="20"/>
          <w:szCs w:val="20"/>
          <w:lang w:val="uk-UA"/>
        </w:rPr>
      </w:pPr>
      <w:r>
        <w:rPr>
          <w:b/>
          <w:bCs/>
          <w:caps/>
          <w:sz w:val="20"/>
          <w:szCs w:val="20"/>
          <w:lang w:val="uk-UA"/>
        </w:rPr>
        <w:t>Аннотация</w:t>
      </w:r>
    </w:p>
    <w:p w:rsidR="002A676F" w:rsidRDefault="00F61D1B">
      <w:pPr>
        <w:ind w:firstLine="426"/>
        <w:jc w:val="both"/>
        <w:rPr>
          <w:sz w:val="20"/>
          <w:szCs w:val="20"/>
          <w:lang w:val="uk-UA"/>
        </w:rPr>
      </w:pPr>
      <w:proofErr w:type="spellStart"/>
      <w:r>
        <w:rPr>
          <w:b/>
          <w:sz w:val="20"/>
          <w:szCs w:val="20"/>
          <w:lang w:val="uk-UA"/>
        </w:rPr>
        <w:t>Тарадий</w:t>
      </w:r>
      <w:proofErr w:type="spellEnd"/>
      <w:r>
        <w:rPr>
          <w:b/>
          <w:sz w:val="20"/>
          <w:szCs w:val="20"/>
          <w:lang w:val="uk-UA"/>
        </w:rPr>
        <w:t xml:space="preserve"> К.В.</w:t>
      </w:r>
      <w:r w:rsidR="002A676F">
        <w:rPr>
          <w:b/>
          <w:sz w:val="20"/>
          <w:szCs w:val="20"/>
          <w:lang w:val="uk-UA"/>
        </w:rPr>
        <w:t xml:space="preserve"> </w:t>
      </w:r>
      <w:proofErr w:type="spellStart"/>
      <w:r w:rsidR="002745D6">
        <w:rPr>
          <w:b/>
          <w:sz w:val="20"/>
          <w:szCs w:val="20"/>
          <w:lang w:val="uk-UA"/>
        </w:rPr>
        <w:t>Влияние</w:t>
      </w:r>
      <w:proofErr w:type="spellEnd"/>
      <w:r w:rsidR="002745D6">
        <w:rPr>
          <w:b/>
          <w:sz w:val="20"/>
          <w:szCs w:val="20"/>
          <w:lang w:val="uk-UA"/>
        </w:rPr>
        <w:t xml:space="preserve"> </w:t>
      </w:r>
      <w:proofErr w:type="spellStart"/>
      <w:r w:rsidR="002745D6">
        <w:rPr>
          <w:b/>
          <w:sz w:val="20"/>
          <w:szCs w:val="20"/>
          <w:lang w:val="uk-UA"/>
        </w:rPr>
        <w:t>радиационного</w:t>
      </w:r>
      <w:proofErr w:type="spellEnd"/>
      <w:r w:rsidR="002745D6">
        <w:rPr>
          <w:b/>
          <w:sz w:val="20"/>
          <w:szCs w:val="20"/>
          <w:lang w:val="uk-UA"/>
        </w:rPr>
        <w:t xml:space="preserve"> </w:t>
      </w:r>
      <w:proofErr w:type="spellStart"/>
      <w:r w:rsidR="002745D6">
        <w:rPr>
          <w:b/>
          <w:sz w:val="20"/>
          <w:szCs w:val="20"/>
          <w:lang w:val="uk-UA"/>
        </w:rPr>
        <w:t>излучения</w:t>
      </w:r>
      <w:proofErr w:type="spellEnd"/>
      <w:r w:rsidR="002745D6">
        <w:rPr>
          <w:b/>
          <w:sz w:val="20"/>
          <w:szCs w:val="20"/>
          <w:lang w:val="uk-UA"/>
        </w:rPr>
        <w:t xml:space="preserve">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w:t>
      </w:r>
      <w:proofErr w:type="spellStart"/>
      <w:r w:rsidR="002A676F">
        <w:rPr>
          <w:sz w:val="20"/>
          <w:szCs w:val="20"/>
          <w:lang w:val="uk-UA"/>
        </w:rPr>
        <w:t>Рукопись</w:t>
      </w:r>
      <w:proofErr w:type="spellEnd"/>
      <w:r w:rsidR="002A676F">
        <w:rPr>
          <w:sz w:val="20"/>
          <w:szCs w:val="20"/>
          <w:lang w:val="uk-UA"/>
        </w:rPr>
        <w:t>.</w:t>
      </w:r>
    </w:p>
    <w:p w:rsidR="001647C5" w:rsidRPr="00D53594" w:rsidRDefault="00D07CAE" w:rsidP="001647C5">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жидкостных и газовых систем. Особенное 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получения путем обобщения методов известных для однокомпонентных систем.</w:t>
      </w:r>
    </w:p>
    <w:p w:rsidR="001647C5" w:rsidRPr="0073405F" w:rsidRDefault="001647C5" w:rsidP="001647C5">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w:t>
      </w:r>
      <w:proofErr w:type="spellStart"/>
      <w:r w:rsidRPr="00BB1662">
        <w:rPr>
          <w:sz w:val="20"/>
          <w:szCs w:val="20"/>
        </w:rPr>
        <w:t>энтропийних</w:t>
      </w:r>
      <w:proofErr w:type="spellEnd"/>
      <w:r w:rsidRPr="00BB1662">
        <w:rPr>
          <w:sz w:val="20"/>
          <w:szCs w:val="20"/>
        </w:rPr>
        <w:t xml:space="preserve">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p>
    <w:p w:rsidR="001647C5" w:rsidRPr="00901A87" w:rsidRDefault="001647C5" w:rsidP="001647C5">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1647C5" w:rsidRPr="00A538D1" w:rsidRDefault="001647C5" w:rsidP="001647C5">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20" type="#_x0000_t75" style="width:26.3pt;height:11.1pt" o:ole="">
            <v:imagedata r:id="rId195" o:title=""/>
          </v:shape>
          <o:OLEObject Type="Embed" ProgID="Equation.DSMT4" ShapeID="_x0000_i1120" DrawAspect="Content" ObjectID="_1542541269" r:id="rId197"/>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w:t>
      </w:r>
      <w:r>
        <w:rPr>
          <w:sz w:val="20"/>
          <w:szCs w:val="20"/>
        </w:rPr>
        <w:lastRenderedPageBreak/>
        <w:t>радиационного излучения при которой структурные преобразования в исследуемой системе являются минимальными.</w:t>
      </w:r>
    </w:p>
    <w:p w:rsidR="001647C5" w:rsidRPr="001647C5" w:rsidRDefault="001647C5">
      <w:pPr>
        <w:ind w:firstLine="426"/>
        <w:jc w:val="both"/>
        <w:rPr>
          <w:sz w:val="20"/>
          <w:szCs w:val="20"/>
        </w:rPr>
      </w:pPr>
    </w:p>
    <w:p w:rsidR="001647C5" w:rsidRPr="00682852" w:rsidRDefault="002A676F" w:rsidP="00682852">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2A676F" w:rsidRDefault="002A676F">
      <w:pPr>
        <w:ind w:firstLine="397"/>
        <w:jc w:val="center"/>
        <w:rPr>
          <w:b/>
          <w:bCs/>
          <w:sz w:val="20"/>
          <w:szCs w:val="20"/>
          <w:lang w:val="uk-UA"/>
        </w:rPr>
      </w:pPr>
      <w:r>
        <w:rPr>
          <w:b/>
          <w:spacing w:val="-8"/>
          <w:sz w:val="20"/>
          <w:szCs w:val="20"/>
          <w:lang w:val="uk-UA"/>
        </w:rPr>
        <w:t>SUMMARY</w:t>
      </w:r>
    </w:p>
    <w:p w:rsidR="002A676F" w:rsidRDefault="005E36E2">
      <w:pPr>
        <w:ind w:firstLine="426"/>
        <w:jc w:val="both"/>
        <w:rPr>
          <w:sz w:val="20"/>
          <w:szCs w:val="20"/>
          <w:lang w:val="uk-UA"/>
        </w:rPr>
      </w:pPr>
      <w:proofErr w:type="spellStart"/>
      <w:r>
        <w:rPr>
          <w:b/>
          <w:bCs/>
          <w:sz w:val="20"/>
          <w:szCs w:val="20"/>
          <w:lang w:val="en-US"/>
        </w:rPr>
        <w:t>Taradiy</w:t>
      </w:r>
      <w:proofErr w:type="spellEnd"/>
      <w:r>
        <w:rPr>
          <w:b/>
          <w:bCs/>
          <w:sz w:val="20"/>
          <w:szCs w:val="20"/>
          <w:lang w:val="en-US"/>
        </w:rPr>
        <w:t xml:space="preserve">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w:t>
      </w:r>
      <w:proofErr w:type="spellStart"/>
      <w:r w:rsidR="002A676F">
        <w:rPr>
          <w:sz w:val="20"/>
          <w:szCs w:val="20"/>
          <w:lang w:val="uk-UA"/>
        </w:rPr>
        <w:t>Manuscript</w:t>
      </w:r>
      <w:proofErr w:type="spellEnd"/>
      <w:r w:rsidR="002A676F">
        <w:rPr>
          <w:sz w:val="20"/>
          <w:szCs w:val="20"/>
          <w:lang w:val="uk-UA"/>
        </w:rPr>
        <w: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t xml:space="preserve">Using the methods of </w:t>
      </w:r>
      <w:proofErr w:type="gramStart"/>
      <w:r>
        <w:rPr>
          <w:sz w:val="20"/>
          <w:szCs w:val="20"/>
          <w:lang w:val="en-US"/>
        </w:rPr>
        <w:t>thermodynam</w:t>
      </w:r>
      <w:r w:rsidR="006844FC">
        <w:rPr>
          <w:sz w:val="20"/>
          <w:szCs w:val="20"/>
          <w:lang w:val="en-US"/>
        </w:rPr>
        <w:t>ics</w:t>
      </w:r>
      <w:proofErr w:type="gramEnd"/>
      <w:r w:rsidR="006844FC">
        <w:rPr>
          <w:sz w:val="20"/>
          <w:szCs w:val="20"/>
          <w:lang w:val="en-US"/>
        </w:rPr>
        <w:t xml:space="preserve">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B80BE3" w:rsidRDefault="00B80BE3" w:rsidP="00B80BE3">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A77E41" w:rsidRDefault="00A77E41" w:rsidP="00B80BE3">
      <w:pPr>
        <w:ind w:firstLine="426"/>
        <w:jc w:val="both"/>
        <w:rPr>
          <w:sz w:val="20"/>
          <w:szCs w:val="20"/>
          <w:lang w:val="en-US"/>
        </w:rPr>
      </w:pP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21" type="#_x0000_t75" style="width:26.3pt;height:11.1pt" o:ole="">
            <v:imagedata r:id="rId195" o:title=""/>
          </v:shape>
          <o:OLEObject Type="Embed" ProgID="Equation.DSMT4" ShapeID="_x0000_i1121" DrawAspect="Content" ObjectID="_1542541270" r:id="rId198"/>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proofErr w:type="spellStart"/>
      <w:r>
        <w:rPr>
          <w:b/>
          <w:sz w:val="20"/>
          <w:szCs w:val="20"/>
          <w:lang w:val="uk-UA"/>
        </w:rPr>
        <w:lastRenderedPageBreak/>
        <w:t>Keywords</w:t>
      </w:r>
      <w:proofErr w:type="spellEnd"/>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491839">
      <w:headerReference w:type="default" r:id="rId199"/>
      <w:pgSz w:w="8391" w:h="11906"/>
      <w:pgMar w:top="1021" w:right="594" w:bottom="851" w:left="709" w:header="709"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3E3" w:rsidRDefault="008373E3">
      <w:r>
        <w:separator/>
      </w:r>
    </w:p>
  </w:endnote>
  <w:endnote w:type="continuationSeparator" w:id="0">
    <w:p w:rsidR="008373E3" w:rsidRDefault="00837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mn-ea">
    <w:panose1 w:val="00000000000000000000"/>
    <w:charset w:val="00"/>
    <w:family w:val="roman"/>
    <w:notTrueType/>
    <w:pitch w:val="default"/>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3E3" w:rsidRDefault="008373E3">
      <w:r>
        <w:separator/>
      </w:r>
    </w:p>
  </w:footnote>
  <w:footnote w:type="continuationSeparator" w:id="0">
    <w:p w:rsidR="008373E3" w:rsidRDefault="008373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A31" w:rsidRDefault="00921A31">
    <w:pPr>
      <w:pStyle w:val="a9"/>
      <w:rPr>
        <w:sz w:val="20"/>
        <w:szCs w:val="20"/>
        <w:lang w:val="en-US"/>
      </w:rPr>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127000" cy="146050"/>
              <wp:effectExtent l="635" t="3810" r="5715" b="254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1A31" w:rsidRDefault="00921A31">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896597">
                            <w:rPr>
                              <w:rStyle w:val="a4"/>
                              <w:noProof/>
                              <w:sz w:val="20"/>
                              <w:szCs w:val="20"/>
                            </w:rPr>
                            <w:t>23</w:t>
                          </w:r>
                          <w:r>
                            <w:rPr>
                              <w:rStyle w:val="a4"/>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0pt;height:11.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921A31" w:rsidRDefault="00921A31">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896597">
                      <w:rPr>
                        <w:rStyle w:val="a4"/>
                        <w:noProof/>
                        <w:sz w:val="20"/>
                        <w:szCs w:val="20"/>
                      </w:rPr>
                      <w:t>23</w:t>
                    </w:r>
                    <w:r>
                      <w:rPr>
                        <w:rStyle w:val="a4"/>
                        <w:sz w:val="20"/>
                        <w:szCs w:val="20"/>
                      </w:rP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05"/>
    <w:rsid w:val="00000D14"/>
    <w:rsid w:val="0000434F"/>
    <w:rsid w:val="00005976"/>
    <w:rsid w:val="000072A1"/>
    <w:rsid w:val="00010B6E"/>
    <w:rsid w:val="00011EF4"/>
    <w:rsid w:val="00014BCD"/>
    <w:rsid w:val="000173E8"/>
    <w:rsid w:val="000178E3"/>
    <w:rsid w:val="00024014"/>
    <w:rsid w:val="00040C20"/>
    <w:rsid w:val="00041831"/>
    <w:rsid w:val="0004485D"/>
    <w:rsid w:val="00053284"/>
    <w:rsid w:val="000715E6"/>
    <w:rsid w:val="00073089"/>
    <w:rsid w:val="000762F2"/>
    <w:rsid w:val="00077275"/>
    <w:rsid w:val="00080C8D"/>
    <w:rsid w:val="0008299C"/>
    <w:rsid w:val="00082CA3"/>
    <w:rsid w:val="00083871"/>
    <w:rsid w:val="0008639B"/>
    <w:rsid w:val="000876FC"/>
    <w:rsid w:val="000A16B6"/>
    <w:rsid w:val="000A21D6"/>
    <w:rsid w:val="000A2970"/>
    <w:rsid w:val="000A6740"/>
    <w:rsid w:val="000A783C"/>
    <w:rsid w:val="000A78F2"/>
    <w:rsid w:val="000C17BC"/>
    <w:rsid w:val="000C6445"/>
    <w:rsid w:val="000D2CFC"/>
    <w:rsid w:val="000D6AFC"/>
    <w:rsid w:val="000E6D52"/>
    <w:rsid w:val="000F4568"/>
    <w:rsid w:val="000F545A"/>
    <w:rsid w:val="000F75F8"/>
    <w:rsid w:val="001015C1"/>
    <w:rsid w:val="00101D3A"/>
    <w:rsid w:val="0010355F"/>
    <w:rsid w:val="001044B5"/>
    <w:rsid w:val="00110DD6"/>
    <w:rsid w:val="00117E43"/>
    <w:rsid w:val="00121082"/>
    <w:rsid w:val="0012298E"/>
    <w:rsid w:val="001236C8"/>
    <w:rsid w:val="0013058C"/>
    <w:rsid w:val="0013170E"/>
    <w:rsid w:val="00134307"/>
    <w:rsid w:val="001357A6"/>
    <w:rsid w:val="00136871"/>
    <w:rsid w:val="00141646"/>
    <w:rsid w:val="00141EAB"/>
    <w:rsid w:val="00144E9A"/>
    <w:rsid w:val="00150C31"/>
    <w:rsid w:val="00151650"/>
    <w:rsid w:val="00152A09"/>
    <w:rsid w:val="0015325F"/>
    <w:rsid w:val="00156A43"/>
    <w:rsid w:val="00156FE3"/>
    <w:rsid w:val="00161C15"/>
    <w:rsid w:val="001636DD"/>
    <w:rsid w:val="00163D24"/>
    <w:rsid w:val="001647C5"/>
    <w:rsid w:val="00167822"/>
    <w:rsid w:val="00172227"/>
    <w:rsid w:val="00175949"/>
    <w:rsid w:val="00180AC0"/>
    <w:rsid w:val="00181201"/>
    <w:rsid w:val="001A1E54"/>
    <w:rsid w:val="001A5EB5"/>
    <w:rsid w:val="001A79CE"/>
    <w:rsid w:val="001B08C1"/>
    <w:rsid w:val="001B31DC"/>
    <w:rsid w:val="001B49BF"/>
    <w:rsid w:val="001B67F0"/>
    <w:rsid w:val="001B6C45"/>
    <w:rsid w:val="001C6F5E"/>
    <w:rsid w:val="001D22E2"/>
    <w:rsid w:val="001D6B78"/>
    <w:rsid w:val="001E3DB2"/>
    <w:rsid w:val="001E73CE"/>
    <w:rsid w:val="001F1FC2"/>
    <w:rsid w:val="00214D93"/>
    <w:rsid w:val="002168CF"/>
    <w:rsid w:val="00217024"/>
    <w:rsid w:val="00220346"/>
    <w:rsid w:val="00222E60"/>
    <w:rsid w:val="0022405F"/>
    <w:rsid w:val="00225DE3"/>
    <w:rsid w:val="0022734C"/>
    <w:rsid w:val="00227585"/>
    <w:rsid w:val="0023130A"/>
    <w:rsid w:val="0023356E"/>
    <w:rsid w:val="0023448C"/>
    <w:rsid w:val="00234B71"/>
    <w:rsid w:val="00237400"/>
    <w:rsid w:val="00246F8D"/>
    <w:rsid w:val="00255928"/>
    <w:rsid w:val="002566D5"/>
    <w:rsid w:val="00260D41"/>
    <w:rsid w:val="00261535"/>
    <w:rsid w:val="002745D6"/>
    <w:rsid w:val="0028130A"/>
    <w:rsid w:val="00287694"/>
    <w:rsid w:val="00292E8A"/>
    <w:rsid w:val="00293BC6"/>
    <w:rsid w:val="00295506"/>
    <w:rsid w:val="00296867"/>
    <w:rsid w:val="002A52CF"/>
    <w:rsid w:val="002A676F"/>
    <w:rsid w:val="002A7EDB"/>
    <w:rsid w:val="002B159A"/>
    <w:rsid w:val="002B35BE"/>
    <w:rsid w:val="002B376A"/>
    <w:rsid w:val="002C063D"/>
    <w:rsid w:val="002C350E"/>
    <w:rsid w:val="002C45D7"/>
    <w:rsid w:val="002C4748"/>
    <w:rsid w:val="002D4744"/>
    <w:rsid w:val="002D6569"/>
    <w:rsid w:val="002E3397"/>
    <w:rsid w:val="002F475C"/>
    <w:rsid w:val="002F4D04"/>
    <w:rsid w:val="002F5BE7"/>
    <w:rsid w:val="002F5C73"/>
    <w:rsid w:val="002F61A2"/>
    <w:rsid w:val="002F6E23"/>
    <w:rsid w:val="003015DD"/>
    <w:rsid w:val="0030464C"/>
    <w:rsid w:val="00304CE0"/>
    <w:rsid w:val="00304FD2"/>
    <w:rsid w:val="00307822"/>
    <w:rsid w:val="00312A1E"/>
    <w:rsid w:val="00321FDC"/>
    <w:rsid w:val="0032354D"/>
    <w:rsid w:val="00325CD2"/>
    <w:rsid w:val="00326CDA"/>
    <w:rsid w:val="00330A3A"/>
    <w:rsid w:val="00335C0A"/>
    <w:rsid w:val="003446FB"/>
    <w:rsid w:val="0034666B"/>
    <w:rsid w:val="00353C84"/>
    <w:rsid w:val="00356856"/>
    <w:rsid w:val="003620B5"/>
    <w:rsid w:val="00364720"/>
    <w:rsid w:val="00364DDF"/>
    <w:rsid w:val="00380991"/>
    <w:rsid w:val="003809AD"/>
    <w:rsid w:val="00390029"/>
    <w:rsid w:val="003917B4"/>
    <w:rsid w:val="00396106"/>
    <w:rsid w:val="003B23F0"/>
    <w:rsid w:val="003B53E6"/>
    <w:rsid w:val="003C042C"/>
    <w:rsid w:val="003C39BF"/>
    <w:rsid w:val="003C60D4"/>
    <w:rsid w:val="003E08B0"/>
    <w:rsid w:val="003E1522"/>
    <w:rsid w:val="003E3EAB"/>
    <w:rsid w:val="003E6BEC"/>
    <w:rsid w:val="003E7518"/>
    <w:rsid w:val="003E7820"/>
    <w:rsid w:val="003F149A"/>
    <w:rsid w:val="003F17C1"/>
    <w:rsid w:val="003F3D0A"/>
    <w:rsid w:val="003F6AE1"/>
    <w:rsid w:val="00402C54"/>
    <w:rsid w:val="004129BD"/>
    <w:rsid w:val="00421147"/>
    <w:rsid w:val="004264A7"/>
    <w:rsid w:val="00427481"/>
    <w:rsid w:val="00433613"/>
    <w:rsid w:val="00433CB8"/>
    <w:rsid w:val="00434138"/>
    <w:rsid w:val="00440DA3"/>
    <w:rsid w:val="00444C88"/>
    <w:rsid w:val="00445664"/>
    <w:rsid w:val="004613A8"/>
    <w:rsid w:val="00463EDE"/>
    <w:rsid w:val="00474E3D"/>
    <w:rsid w:val="004770AB"/>
    <w:rsid w:val="004815ED"/>
    <w:rsid w:val="0048648D"/>
    <w:rsid w:val="00491839"/>
    <w:rsid w:val="00492B30"/>
    <w:rsid w:val="004A1337"/>
    <w:rsid w:val="004A1814"/>
    <w:rsid w:val="004A268C"/>
    <w:rsid w:val="004A3BD1"/>
    <w:rsid w:val="004A44CC"/>
    <w:rsid w:val="004A4D24"/>
    <w:rsid w:val="004A63F6"/>
    <w:rsid w:val="004B1594"/>
    <w:rsid w:val="004C473E"/>
    <w:rsid w:val="004C492B"/>
    <w:rsid w:val="004C689C"/>
    <w:rsid w:val="004C77CA"/>
    <w:rsid w:val="004E2FBF"/>
    <w:rsid w:val="004E3A66"/>
    <w:rsid w:val="004E3AB1"/>
    <w:rsid w:val="004E44EB"/>
    <w:rsid w:val="004E7A02"/>
    <w:rsid w:val="004F2AA0"/>
    <w:rsid w:val="004F3AD1"/>
    <w:rsid w:val="004F4654"/>
    <w:rsid w:val="00504A22"/>
    <w:rsid w:val="005106E1"/>
    <w:rsid w:val="00513571"/>
    <w:rsid w:val="005277E4"/>
    <w:rsid w:val="005313A3"/>
    <w:rsid w:val="00546795"/>
    <w:rsid w:val="00546D46"/>
    <w:rsid w:val="00553792"/>
    <w:rsid w:val="00557BD7"/>
    <w:rsid w:val="00573276"/>
    <w:rsid w:val="00581C79"/>
    <w:rsid w:val="005A336E"/>
    <w:rsid w:val="005A4E98"/>
    <w:rsid w:val="005A5ABB"/>
    <w:rsid w:val="005B2298"/>
    <w:rsid w:val="005B3569"/>
    <w:rsid w:val="005C0E5A"/>
    <w:rsid w:val="005C6628"/>
    <w:rsid w:val="005C6916"/>
    <w:rsid w:val="005C7AED"/>
    <w:rsid w:val="005D1786"/>
    <w:rsid w:val="005D39F1"/>
    <w:rsid w:val="005D5649"/>
    <w:rsid w:val="005D6342"/>
    <w:rsid w:val="005D72D7"/>
    <w:rsid w:val="005E1C3D"/>
    <w:rsid w:val="005E27B7"/>
    <w:rsid w:val="005E36E2"/>
    <w:rsid w:val="005F2188"/>
    <w:rsid w:val="005F2D37"/>
    <w:rsid w:val="005F321C"/>
    <w:rsid w:val="00600FE3"/>
    <w:rsid w:val="00601C38"/>
    <w:rsid w:val="00602F25"/>
    <w:rsid w:val="0060616F"/>
    <w:rsid w:val="006109C3"/>
    <w:rsid w:val="006213B7"/>
    <w:rsid w:val="00625881"/>
    <w:rsid w:val="0062606B"/>
    <w:rsid w:val="00633254"/>
    <w:rsid w:val="00637586"/>
    <w:rsid w:val="00643835"/>
    <w:rsid w:val="00646898"/>
    <w:rsid w:val="00651C9C"/>
    <w:rsid w:val="00664A4E"/>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B159E"/>
    <w:rsid w:val="006B6730"/>
    <w:rsid w:val="006B6FF1"/>
    <w:rsid w:val="006C21D7"/>
    <w:rsid w:val="006C7B9E"/>
    <w:rsid w:val="006D1251"/>
    <w:rsid w:val="006E2D50"/>
    <w:rsid w:val="006E2DE3"/>
    <w:rsid w:val="006F647B"/>
    <w:rsid w:val="006F722B"/>
    <w:rsid w:val="007002E0"/>
    <w:rsid w:val="0070129A"/>
    <w:rsid w:val="007021FB"/>
    <w:rsid w:val="00703341"/>
    <w:rsid w:val="0070350E"/>
    <w:rsid w:val="007037EB"/>
    <w:rsid w:val="00711C30"/>
    <w:rsid w:val="007256CB"/>
    <w:rsid w:val="007305EE"/>
    <w:rsid w:val="00733B15"/>
    <w:rsid w:val="0073405F"/>
    <w:rsid w:val="007438BC"/>
    <w:rsid w:val="00744C67"/>
    <w:rsid w:val="007451A9"/>
    <w:rsid w:val="00745D8A"/>
    <w:rsid w:val="007501F3"/>
    <w:rsid w:val="007575B7"/>
    <w:rsid w:val="007608B2"/>
    <w:rsid w:val="00761102"/>
    <w:rsid w:val="0076538A"/>
    <w:rsid w:val="0077123A"/>
    <w:rsid w:val="007734C4"/>
    <w:rsid w:val="0077428D"/>
    <w:rsid w:val="007773EB"/>
    <w:rsid w:val="00783D38"/>
    <w:rsid w:val="00794B86"/>
    <w:rsid w:val="007A4480"/>
    <w:rsid w:val="007A5D80"/>
    <w:rsid w:val="007B141F"/>
    <w:rsid w:val="007B5D1B"/>
    <w:rsid w:val="007B6493"/>
    <w:rsid w:val="007C027A"/>
    <w:rsid w:val="007C3AFE"/>
    <w:rsid w:val="007C3E55"/>
    <w:rsid w:val="007C6D32"/>
    <w:rsid w:val="007D6AC1"/>
    <w:rsid w:val="007D765E"/>
    <w:rsid w:val="007E4318"/>
    <w:rsid w:val="007E6F62"/>
    <w:rsid w:val="007F6A07"/>
    <w:rsid w:val="00806A09"/>
    <w:rsid w:val="00823BE1"/>
    <w:rsid w:val="00824999"/>
    <w:rsid w:val="00831275"/>
    <w:rsid w:val="0083374E"/>
    <w:rsid w:val="008373E3"/>
    <w:rsid w:val="00840775"/>
    <w:rsid w:val="00840D5F"/>
    <w:rsid w:val="0084302B"/>
    <w:rsid w:val="0084644C"/>
    <w:rsid w:val="008478FA"/>
    <w:rsid w:val="00864689"/>
    <w:rsid w:val="00865BD5"/>
    <w:rsid w:val="00870E9F"/>
    <w:rsid w:val="00874F07"/>
    <w:rsid w:val="00884791"/>
    <w:rsid w:val="00890857"/>
    <w:rsid w:val="00892227"/>
    <w:rsid w:val="00892881"/>
    <w:rsid w:val="00894520"/>
    <w:rsid w:val="0089494E"/>
    <w:rsid w:val="00896597"/>
    <w:rsid w:val="00897849"/>
    <w:rsid w:val="008A3185"/>
    <w:rsid w:val="008A71D8"/>
    <w:rsid w:val="008B2544"/>
    <w:rsid w:val="008B30EB"/>
    <w:rsid w:val="008B49EE"/>
    <w:rsid w:val="008B4EE0"/>
    <w:rsid w:val="008B5DEB"/>
    <w:rsid w:val="008C0390"/>
    <w:rsid w:val="008C157F"/>
    <w:rsid w:val="008C20DA"/>
    <w:rsid w:val="008C28CD"/>
    <w:rsid w:val="008C3807"/>
    <w:rsid w:val="008C66DC"/>
    <w:rsid w:val="008D1087"/>
    <w:rsid w:val="008D31AC"/>
    <w:rsid w:val="008D7386"/>
    <w:rsid w:val="008D789A"/>
    <w:rsid w:val="008E2C38"/>
    <w:rsid w:val="008E3FFE"/>
    <w:rsid w:val="008E4E8C"/>
    <w:rsid w:val="008E54D0"/>
    <w:rsid w:val="008E5DC0"/>
    <w:rsid w:val="008E769D"/>
    <w:rsid w:val="008F193D"/>
    <w:rsid w:val="008F332B"/>
    <w:rsid w:val="008F41EC"/>
    <w:rsid w:val="008F4D98"/>
    <w:rsid w:val="009017A5"/>
    <w:rsid w:val="009055FC"/>
    <w:rsid w:val="00906002"/>
    <w:rsid w:val="009105AD"/>
    <w:rsid w:val="009118FF"/>
    <w:rsid w:val="00911A6A"/>
    <w:rsid w:val="00915FA9"/>
    <w:rsid w:val="00916935"/>
    <w:rsid w:val="00917456"/>
    <w:rsid w:val="00921A31"/>
    <w:rsid w:val="009258C4"/>
    <w:rsid w:val="00926AEE"/>
    <w:rsid w:val="00926DB6"/>
    <w:rsid w:val="0093008E"/>
    <w:rsid w:val="00934AD9"/>
    <w:rsid w:val="00945C98"/>
    <w:rsid w:val="009556D8"/>
    <w:rsid w:val="00960EE0"/>
    <w:rsid w:val="00965DE2"/>
    <w:rsid w:val="00974382"/>
    <w:rsid w:val="009756F9"/>
    <w:rsid w:val="009801B3"/>
    <w:rsid w:val="009824F1"/>
    <w:rsid w:val="00983962"/>
    <w:rsid w:val="00987682"/>
    <w:rsid w:val="00990D36"/>
    <w:rsid w:val="00993779"/>
    <w:rsid w:val="00994CD7"/>
    <w:rsid w:val="009A1A46"/>
    <w:rsid w:val="009A65C4"/>
    <w:rsid w:val="009A6DB5"/>
    <w:rsid w:val="009A7267"/>
    <w:rsid w:val="009B3312"/>
    <w:rsid w:val="009B3DF1"/>
    <w:rsid w:val="009B5A02"/>
    <w:rsid w:val="009B787C"/>
    <w:rsid w:val="009C186D"/>
    <w:rsid w:val="009C460E"/>
    <w:rsid w:val="009D1C20"/>
    <w:rsid w:val="009D325E"/>
    <w:rsid w:val="009E02FA"/>
    <w:rsid w:val="009E6319"/>
    <w:rsid w:val="009F0F4B"/>
    <w:rsid w:val="009F33FD"/>
    <w:rsid w:val="009F4080"/>
    <w:rsid w:val="00A04A70"/>
    <w:rsid w:val="00A05F3F"/>
    <w:rsid w:val="00A05F81"/>
    <w:rsid w:val="00A06CF8"/>
    <w:rsid w:val="00A21A98"/>
    <w:rsid w:val="00A31358"/>
    <w:rsid w:val="00A34802"/>
    <w:rsid w:val="00A404BA"/>
    <w:rsid w:val="00A46C26"/>
    <w:rsid w:val="00A529C8"/>
    <w:rsid w:val="00A53513"/>
    <w:rsid w:val="00A5469F"/>
    <w:rsid w:val="00A55A26"/>
    <w:rsid w:val="00A77E41"/>
    <w:rsid w:val="00A82448"/>
    <w:rsid w:val="00A83107"/>
    <w:rsid w:val="00A84838"/>
    <w:rsid w:val="00A91C46"/>
    <w:rsid w:val="00A92502"/>
    <w:rsid w:val="00A92AEF"/>
    <w:rsid w:val="00A9534C"/>
    <w:rsid w:val="00AA549C"/>
    <w:rsid w:val="00AB135E"/>
    <w:rsid w:val="00AB2180"/>
    <w:rsid w:val="00AB3147"/>
    <w:rsid w:val="00AB5CDF"/>
    <w:rsid w:val="00AB5CEF"/>
    <w:rsid w:val="00AC23BA"/>
    <w:rsid w:val="00AC4969"/>
    <w:rsid w:val="00AC654F"/>
    <w:rsid w:val="00AD0159"/>
    <w:rsid w:val="00AD0411"/>
    <w:rsid w:val="00AD0C06"/>
    <w:rsid w:val="00AD5884"/>
    <w:rsid w:val="00AE3636"/>
    <w:rsid w:val="00B0241A"/>
    <w:rsid w:val="00B02817"/>
    <w:rsid w:val="00B03CC1"/>
    <w:rsid w:val="00B12D89"/>
    <w:rsid w:val="00B23246"/>
    <w:rsid w:val="00B23D51"/>
    <w:rsid w:val="00B25494"/>
    <w:rsid w:val="00B27C68"/>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6495"/>
    <w:rsid w:val="00B75679"/>
    <w:rsid w:val="00B80BE3"/>
    <w:rsid w:val="00B830F6"/>
    <w:rsid w:val="00B8409C"/>
    <w:rsid w:val="00B84BC5"/>
    <w:rsid w:val="00BA5311"/>
    <w:rsid w:val="00BA615A"/>
    <w:rsid w:val="00BB67D7"/>
    <w:rsid w:val="00BC36C4"/>
    <w:rsid w:val="00BD46B8"/>
    <w:rsid w:val="00BD4F2C"/>
    <w:rsid w:val="00BE5EDC"/>
    <w:rsid w:val="00BE6060"/>
    <w:rsid w:val="00BE6D59"/>
    <w:rsid w:val="00BF20F9"/>
    <w:rsid w:val="00C074C8"/>
    <w:rsid w:val="00C14CE5"/>
    <w:rsid w:val="00C243F3"/>
    <w:rsid w:val="00C24D73"/>
    <w:rsid w:val="00C25D5B"/>
    <w:rsid w:val="00C3050C"/>
    <w:rsid w:val="00C330CD"/>
    <w:rsid w:val="00C376A8"/>
    <w:rsid w:val="00C40817"/>
    <w:rsid w:val="00C410DB"/>
    <w:rsid w:val="00C52FA6"/>
    <w:rsid w:val="00C5541F"/>
    <w:rsid w:val="00C56028"/>
    <w:rsid w:val="00C5605F"/>
    <w:rsid w:val="00C65DD3"/>
    <w:rsid w:val="00C6773B"/>
    <w:rsid w:val="00C73AE4"/>
    <w:rsid w:val="00C76DA3"/>
    <w:rsid w:val="00C772B3"/>
    <w:rsid w:val="00C83C23"/>
    <w:rsid w:val="00C845CE"/>
    <w:rsid w:val="00C85761"/>
    <w:rsid w:val="00C87450"/>
    <w:rsid w:val="00C91E5B"/>
    <w:rsid w:val="00C92230"/>
    <w:rsid w:val="00C95E8B"/>
    <w:rsid w:val="00C9601F"/>
    <w:rsid w:val="00C97D77"/>
    <w:rsid w:val="00CB1CB8"/>
    <w:rsid w:val="00CB1D3D"/>
    <w:rsid w:val="00CC4DEB"/>
    <w:rsid w:val="00CD703B"/>
    <w:rsid w:val="00CE0E4E"/>
    <w:rsid w:val="00CF40C8"/>
    <w:rsid w:val="00CF4D64"/>
    <w:rsid w:val="00CF51C0"/>
    <w:rsid w:val="00CF6830"/>
    <w:rsid w:val="00D0265B"/>
    <w:rsid w:val="00D07CAE"/>
    <w:rsid w:val="00D14CAD"/>
    <w:rsid w:val="00D24846"/>
    <w:rsid w:val="00D30F20"/>
    <w:rsid w:val="00D34DAE"/>
    <w:rsid w:val="00D36D60"/>
    <w:rsid w:val="00D42D28"/>
    <w:rsid w:val="00D43635"/>
    <w:rsid w:val="00D44FD8"/>
    <w:rsid w:val="00D472E8"/>
    <w:rsid w:val="00D515AE"/>
    <w:rsid w:val="00D53917"/>
    <w:rsid w:val="00D624B4"/>
    <w:rsid w:val="00D628B1"/>
    <w:rsid w:val="00D66731"/>
    <w:rsid w:val="00D71EF2"/>
    <w:rsid w:val="00D8251E"/>
    <w:rsid w:val="00D84519"/>
    <w:rsid w:val="00D9375B"/>
    <w:rsid w:val="00D9454C"/>
    <w:rsid w:val="00DB3FAC"/>
    <w:rsid w:val="00DC42E4"/>
    <w:rsid w:val="00DC5407"/>
    <w:rsid w:val="00DD051B"/>
    <w:rsid w:val="00DD1492"/>
    <w:rsid w:val="00DD2B74"/>
    <w:rsid w:val="00DD35A2"/>
    <w:rsid w:val="00DE0147"/>
    <w:rsid w:val="00DE3470"/>
    <w:rsid w:val="00DE6396"/>
    <w:rsid w:val="00DF5F11"/>
    <w:rsid w:val="00E002C5"/>
    <w:rsid w:val="00E03B70"/>
    <w:rsid w:val="00E0644A"/>
    <w:rsid w:val="00E07E7E"/>
    <w:rsid w:val="00E07EC0"/>
    <w:rsid w:val="00E122F9"/>
    <w:rsid w:val="00E16AA3"/>
    <w:rsid w:val="00E20619"/>
    <w:rsid w:val="00E33BFC"/>
    <w:rsid w:val="00E3423F"/>
    <w:rsid w:val="00E407E0"/>
    <w:rsid w:val="00E40D87"/>
    <w:rsid w:val="00E447C1"/>
    <w:rsid w:val="00E45200"/>
    <w:rsid w:val="00E47BFB"/>
    <w:rsid w:val="00E51177"/>
    <w:rsid w:val="00E51BBD"/>
    <w:rsid w:val="00E52C49"/>
    <w:rsid w:val="00E53FB8"/>
    <w:rsid w:val="00E57C06"/>
    <w:rsid w:val="00E62369"/>
    <w:rsid w:val="00E656E5"/>
    <w:rsid w:val="00E70D57"/>
    <w:rsid w:val="00E7234E"/>
    <w:rsid w:val="00E72369"/>
    <w:rsid w:val="00E73C0D"/>
    <w:rsid w:val="00E742EE"/>
    <w:rsid w:val="00E7470E"/>
    <w:rsid w:val="00E751C2"/>
    <w:rsid w:val="00E83D84"/>
    <w:rsid w:val="00E92D4D"/>
    <w:rsid w:val="00E96B30"/>
    <w:rsid w:val="00EA62DA"/>
    <w:rsid w:val="00EB269C"/>
    <w:rsid w:val="00EC04F3"/>
    <w:rsid w:val="00EC447E"/>
    <w:rsid w:val="00EC48DF"/>
    <w:rsid w:val="00EC4C89"/>
    <w:rsid w:val="00EC56C7"/>
    <w:rsid w:val="00ED26DE"/>
    <w:rsid w:val="00ED3A17"/>
    <w:rsid w:val="00EF52E9"/>
    <w:rsid w:val="00F035A1"/>
    <w:rsid w:val="00F11D51"/>
    <w:rsid w:val="00F17368"/>
    <w:rsid w:val="00F40E26"/>
    <w:rsid w:val="00F45176"/>
    <w:rsid w:val="00F45279"/>
    <w:rsid w:val="00F455AE"/>
    <w:rsid w:val="00F45B4D"/>
    <w:rsid w:val="00F46F35"/>
    <w:rsid w:val="00F47F4F"/>
    <w:rsid w:val="00F52DB2"/>
    <w:rsid w:val="00F60540"/>
    <w:rsid w:val="00F61D1B"/>
    <w:rsid w:val="00F62365"/>
    <w:rsid w:val="00F64E17"/>
    <w:rsid w:val="00F706AD"/>
    <w:rsid w:val="00F86CC5"/>
    <w:rsid w:val="00F90AB1"/>
    <w:rsid w:val="00FA7992"/>
    <w:rsid w:val="00FA7A92"/>
    <w:rsid w:val="00FB4CEF"/>
    <w:rsid w:val="00FC1705"/>
    <w:rsid w:val="00FD0995"/>
    <w:rsid w:val="00FD3DE3"/>
    <w:rsid w:val="00FD432B"/>
    <w:rsid w:val="00FD6C12"/>
    <w:rsid w:val="00FE2AA4"/>
    <w:rsid w:val="00FE52ED"/>
    <w:rsid w:val="00FF0540"/>
    <w:rsid w:val="00FF070B"/>
    <w:rsid w:val="00FF2C97"/>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94CFA76"/>
  <w15:chartTrackingRefBased/>
  <w15:docId w15:val="{87BE396D-20C1-44A2-885C-211B1BD5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sz w:val="24"/>
      <w:szCs w:val="24"/>
      <w:lang w:eastAsia="ar-SA"/>
    </w:rPr>
  </w:style>
  <w:style w:type="paragraph" w:styleId="1">
    <w:name w:val="heading 1"/>
    <w:basedOn w:val="a"/>
    <w:next w:val="a"/>
    <w:qFormat/>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hint="default"/>
      <w:b/>
      <w:i w:val="0"/>
      <w:caps w:val="0"/>
      <w:smallCaps w:val="0"/>
      <w:strike w:val="0"/>
      <w:dstrike w:val="0"/>
      <w:vanish w:val="0"/>
      <w:color w:val="auto"/>
      <w:position w:val="0"/>
      <w:sz w:val="26"/>
      <w:szCs w:val="26"/>
      <w:vertAlign w:val="baseline"/>
      <w:lang w:val="uk-U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hint="default"/>
      <w:b/>
      <w:i/>
      <w:iCs/>
      <w:lang w:val="ru-RU"/>
    </w:rPr>
  </w:style>
  <w:style w:type="character" w:customStyle="1" w:styleId="WW8Num3z0">
    <w:name w:val="WW8Num3z0"/>
    <w:rPr>
      <w:rFonts w:hint="default"/>
      <w:sz w:val="20"/>
      <w:szCs w:val="20"/>
      <w:lang w:val="ru-RU"/>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i w:val="0"/>
      <w:iCs/>
      <w:sz w:val="20"/>
      <w:szCs w:val="20"/>
      <w:lang w:val="uk-UA"/>
    </w:rPr>
  </w:style>
  <w:style w:type="character" w:customStyle="1" w:styleId="WW8Num9z1">
    <w:name w:val="WW8Num9z1"/>
    <w:rPr>
      <w:rFonts w:hint="default"/>
      <w:sz w:val="20"/>
      <w:szCs w:val="20"/>
      <w:lang w:val="uk-UA"/>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eastAsia="SFBX1200" w:hint="default"/>
      <w:b w:val="0"/>
      <w:bCs/>
      <w:sz w:val="20"/>
      <w:szCs w:val="20"/>
      <w:lang w:val="uk-UA"/>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10">
    <w:name w:val="Основной шрифт абзаца1"/>
  </w:style>
  <w:style w:type="character" w:customStyle="1" w:styleId="11">
    <w:name w:val="Заголовок 1 Знак"/>
    <w:rPr>
      <w:rFonts w:ascii="Arial" w:hAnsi="Arial" w:cs="Arial"/>
      <w:b/>
      <w:bCs/>
      <w:kern w:val="1"/>
      <w:sz w:val="32"/>
      <w:szCs w:val="32"/>
      <w:lang w:val="ru-RU" w:eastAsia="ar-SA" w:bidi="ar-SA"/>
    </w:rPr>
  </w:style>
  <w:style w:type="character" w:customStyle="1" w:styleId="a3">
    <w:name w:val="Символ сноски"/>
    <w:rPr>
      <w:vertAlign w:val="superscript"/>
    </w:rPr>
  </w:style>
  <w:style w:type="character" w:styleId="a4">
    <w:name w:val="page number"/>
    <w:basedOn w:val="10"/>
  </w:style>
  <w:style w:type="character" w:customStyle="1" w:styleId="textbold">
    <w:name w:val="textbold"/>
    <w:basedOn w:val="10"/>
  </w:style>
  <w:style w:type="character" w:customStyle="1" w:styleId="MTDisplayEquation">
    <w:name w:val="MTDisplayEquation Знак"/>
    <w:rPr>
      <w:lang w:val="en-US"/>
    </w:rPr>
  </w:style>
  <w:style w:type="character" w:customStyle="1" w:styleId="a5">
    <w:name w:val="Основной текст с отступом Знак"/>
    <w:rPr>
      <w:sz w:val="28"/>
      <w:szCs w:val="28"/>
      <w:lang w:val="uk-UA"/>
    </w:rPr>
  </w:style>
  <w:style w:type="character" w:customStyle="1" w:styleId="50">
    <w:name w:val="Заголовок 5 Знак"/>
    <w:rPr>
      <w:rFonts w:ascii="Calibri" w:eastAsia="Times New Roman" w:hAnsi="Calibri" w:cs="Times New Roman"/>
      <w:b/>
      <w:bCs/>
      <w:i/>
      <w:iCs/>
      <w:sz w:val="26"/>
      <w:szCs w:val="26"/>
    </w:rPr>
  </w:style>
  <w:style w:type="character" w:customStyle="1" w:styleId="40">
    <w:name w:val="Заголовок 4 Знак"/>
    <w:rPr>
      <w:rFonts w:ascii="Calibri" w:hAnsi="Calibri" w:cs="Calibri"/>
      <w:b/>
      <w:bCs/>
      <w:sz w:val="28"/>
      <w:szCs w:val="28"/>
    </w:rPr>
  </w:style>
  <w:style w:type="character" w:customStyle="1" w:styleId="hps">
    <w:name w:val="hps"/>
  </w:style>
  <w:style w:type="paragraph" w:customStyle="1" w:styleId="12">
    <w:name w:val="Заголовок1"/>
    <w:basedOn w:val="a"/>
    <w:next w:val="a6"/>
    <w:pPr>
      <w:keepNext/>
      <w:spacing w:before="240" w:after="120"/>
    </w:pPr>
    <w:rPr>
      <w:rFonts w:ascii="Arial" w:eastAsia="Arial Unicode MS" w:hAnsi="Arial" w:cs="Mangal"/>
      <w:sz w:val="28"/>
      <w:szCs w:val="28"/>
    </w:rPr>
  </w:style>
  <w:style w:type="paragraph" w:styleId="a6">
    <w:name w:val="Body Text"/>
    <w:basedOn w:val="a"/>
    <w:pPr>
      <w:spacing w:after="120"/>
    </w:pPr>
  </w:style>
  <w:style w:type="paragraph" w:styleId="a7">
    <w:name w:val="List"/>
    <w:basedOn w:val="a6"/>
    <w:rPr>
      <w:rFonts w:cs="Mangal"/>
    </w:rPr>
  </w:style>
  <w:style w:type="paragraph" w:customStyle="1" w:styleId="a8">
    <w:name w:val="Название"/>
    <w:basedOn w:val="a"/>
    <w:pPr>
      <w:suppressLineNumbers/>
      <w:spacing w:before="120" w:after="120"/>
    </w:pPr>
    <w:rPr>
      <w:rFonts w:cs="Mangal"/>
      <w:i/>
      <w:iCs/>
    </w:rPr>
  </w:style>
  <w:style w:type="paragraph" w:customStyle="1" w:styleId="13">
    <w:name w:val="Указатель1"/>
    <w:basedOn w:val="a"/>
    <w:pPr>
      <w:suppressLineNumbers/>
    </w:pPr>
    <w:rPr>
      <w:rFonts w:cs="Mangal"/>
    </w:rPr>
  </w:style>
  <w:style w:type="paragraph" w:customStyle="1" w:styleId="Default">
    <w:name w:val="Default"/>
    <w:pPr>
      <w:suppressAutoHyphens/>
      <w:autoSpaceDE w:val="0"/>
    </w:pPr>
    <w:rPr>
      <w:color w:val="000000"/>
      <w:sz w:val="24"/>
      <w:szCs w:val="24"/>
      <w:lang w:eastAsia="ar-SA"/>
    </w:rPr>
  </w:style>
  <w:style w:type="paragraph" w:styleId="a9">
    <w:name w:val="header"/>
    <w:basedOn w:val="a"/>
    <w:pPr>
      <w:tabs>
        <w:tab w:val="center" w:pos="4677"/>
        <w:tab w:val="right" w:pos="9355"/>
      </w:tabs>
    </w:pPr>
  </w:style>
  <w:style w:type="paragraph" w:styleId="aa">
    <w:name w:val="footer"/>
    <w:basedOn w:val="a"/>
    <w:pPr>
      <w:tabs>
        <w:tab w:val="center" w:pos="4677"/>
        <w:tab w:val="right" w:pos="9355"/>
      </w:tabs>
    </w:pPr>
  </w:style>
  <w:style w:type="paragraph" w:customStyle="1" w:styleId="MTDisplayEquation0">
    <w:name w:val="MTDisplayEquation"/>
    <w:basedOn w:val="a"/>
    <w:next w:val="a"/>
    <w:link w:val="MTDisplayEquation1"/>
    <w:pPr>
      <w:tabs>
        <w:tab w:val="center" w:pos="3260"/>
        <w:tab w:val="right" w:pos="6520"/>
      </w:tabs>
      <w:jc w:val="both"/>
    </w:pPr>
    <w:rPr>
      <w:sz w:val="20"/>
      <w:szCs w:val="20"/>
      <w:lang w:val="en-US"/>
    </w:rPr>
  </w:style>
  <w:style w:type="paragraph" w:styleId="ab">
    <w:name w:val="List Paragraph"/>
    <w:basedOn w:val="a"/>
    <w:qFormat/>
    <w:pPr>
      <w:ind w:left="720"/>
    </w:pPr>
  </w:style>
  <w:style w:type="paragraph" w:customStyle="1" w:styleId="1251">
    <w:name w:val="!Стиль Первая строка:  125 см1"/>
    <w:basedOn w:val="a"/>
    <w:pPr>
      <w:widowControl w:val="0"/>
      <w:snapToGrid w:val="0"/>
      <w:ind w:firstLine="709"/>
      <w:jc w:val="both"/>
    </w:pPr>
    <w:rPr>
      <w:sz w:val="28"/>
      <w:szCs w:val="28"/>
    </w:rPr>
  </w:style>
  <w:style w:type="paragraph" w:customStyle="1" w:styleId="31">
    <w:name w:val="Основной текст 31"/>
    <w:basedOn w:val="a"/>
    <w:pPr>
      <w:jc w:val="center"/>
    </w:pPr>
    <w:rPr>
      <w:b/>
      <w:bCs/>
      <w:sz w:val="28"/>
      <w:szCs w:val="28"/>
      <w:lang w:val="uk-UA"/>
    </w:rPr>
  </w:style>
  <w:style w:type="paragraph" w:customStyle="1" w:styleId="BodytextIndented">
    <w:name w:val="BodytextIndented"/>
    <w:basedOn w:val="a"/>
    <w:pPr>
      <w:ind w:firstLine="284"/>
      <w:jc w:val="both"/>
    </w:pPr>
    <w:rPr>
      <w:rFonts w:ascii="Times" w:hAnsi="Times" w:cs="Times"/>
      <w:iCs/>
      <w:color w:val="000000"/>
      <w:sz w:val="22"/>
      <w:szCs w:val="22"/>
      <w:lang w:val="en-US"/>
    </w:rPr>
  </w:style>
  <w:style w:type="paragraph" w:styleId="ac">
    <w:name w:val="Body Text Indent"/>
    <w:basedOn w:val="a"/>
    <w:pPr>
      <w:widowControl w:val="0"/>
      <w:snapToGrid w:val="0"/>
      <w:ind w:firstLine="708"/>
      <w:jc w:val="both"/>
    </w:pPr>
    <w:rPr>
      <w:sz w:val="28"/>
      <w:szCs w:val="28"/>
      <w:lang w:val="uk-UA"/>
    </w:rPr>
  </w:style>
  <w:style w:type="paragraph" w:customStyle="1" w:styleId="2">
    <w:name w:val="Стиль2"/>
    <w:basedOn w:val="a"/>
    <w:pPr>
      <w:widowControl w:val="0"/>
      <w:numPr>
        <w:numId w:val="3"/>
      </w:numPr>
      <w:snapToGrid w:val="0"/>
      <w:jc w:val="both"/>
    </w:pPr>
    <w:rPr>
      <w:sz w:val="28"/>
      <w:szCs w:val="28"/>
    </w:rPr>
  </w:style>
  <w:style w:type="paragraph" w:customStyle="1" w:styleId="ad">
    <w:name w:val="Звичайний (веб)"/>
    <w:basedOn w:val="a"/>
    <w:pPr>
      <w:spacing w:before="280" w:after="280"/>
    </w:pPr>
    <w:rPr>
      <w:lang w:val="uk-UA"/>
    </w:rPr>
  </w:style>
  <w:style w:type="paragraph" w:customStyle="1" w:styleId="p1a">
    <w:name w:val="p1a"/>
    <w:basedOn w:val="a"/>
    <w:next w:val="a"/>
    <w:pPr>
      <w:overflowPunct w:val="0"/>
      <w:autoSpaceDE w:val="0"/>
      <w:spacing w:line="240" w:lineRule="atLeast"/>
      <w:jc w:val="both"/>
      <w:textAlignment w:val="baseline"/>
    </w:pPr>
    <w:rPr>
      <w:rFonts w:ascii="Times" w:hAnsi="Times" w:cs="Times"/>
      <w:sz w:val="20"/>
      <w:szCs w:val="20"/>
      <w:lang w:val="en-US"/>
    </w:rPr>
  </w:style>
  <w:style w:type="paragraph" w:customStyle="1" w:styleId="ae">
    <w:name w:val="Содержимое таблицы"/>
    <w:basedOn w:val="a"/>
    <w:pPr>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6"/>
  </w:style>
  <w:style w:type="character" w:customStyle="1" w:styleId="MTEquationSection">
    <w:name w:val="MTEquationSection"/>
    <w:rsid w:val="004C77CA"/>
    <w:rPr>
      <w:b/>
      <w:vanish/>
      <w:color w:val="FF0000"/>
      <w:sz w:val="20"/>
      <w:szCs w:val="20"/>
      <w:lang w:val="uk-UA"/>
    </w:rPr>
  </w:style>
  <w:style w:type="paragraph" w:customStyle="1" w:styleId="af1">
    <w:name w:val="ФОРМУЛА"/>
    <w:basedOn w:val="MTDisplayEquation0"/>
    <w:link w:val="af2"/>
    <w:qFormat/>
    <w:rsid w:val="00AB2180"/>
    <w:pPr>
      <w:tabs>
        <w:tab w:val="clear" w:pos="3260"/>
        <w:tab w:val="clear" w:pos="6520"/>
        <w:tab w:val="center" w:pos="3402"/>
        <w:tab w:val="right" w:pos="7088"/>
      </w:tabs>
    </w:pPr>
  </w:style>
  <w:style w:type="table" w:styleId="af3">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2">
    <w:name w:val="ФОРМУЛА Знак"/>
    <w:basedOn w:val="MTDisplayEquation1"/>
    <w:link w:val="af1"/>
    <w:rsid w:val="00AB2180"/>
    <w:rPr>
      <w:lang w:val="en-US" w:eastAsia="ar-SA"/>
    </w:rPr>
  </w:style>
  <w:style w:type="paragraph" w:styleId="af4">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5">
    <w:name w:val="Подпись рисунка"/>
    <w:basedOn w:val="a"/>
    <w:link w:val="af6"/>
    <w:qFormat/>
    <w:rsid w:val="0034666B"/>
    <w:pPr>
      <w:suppressAutoHyphens w:val="0"/>
      <w:spacing w:after="200"/>
      <w:ind w:left="1134" w:hanging="567"/>
      <w:jc w:val="both"/>
    </w:pPr>
    <w:rPr>
      <w:rFonts w:eastAsia="Calibri"/>
      <w:sz w:val="20"/>
      <w:szCs w:val="20"/>
      <w:lang w:val="uk-UA" w:eastAsia="en-US"/>
    </w:rPr>
  </w:style>
  <w:style w:type="character" w:customStyle="1" w:styleId="af6">
    <w:name w:val="Подпись рисунка Знак"/>
    <w:link w:val="af5"/>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oleObject" Target="embeddings/oleObject29.bin"/><Relationship Id="rId84" Type="http://schemas.openxmlformats.org/officeDocument/2006/relationships/image" Target="media/image36.wmf"/><Relationship Id="rId138" Type="http://schemas.openxmlformats.org/officeDocument/2006/relationships/oleObject" Target="embeddings/oleObject67.bin"/><Relationship Id="rId159" Type="http://schemas.openxmlformats.org/officeDocument/2006/relationships/oleObject" Target="embeddings/oleObject77.bin"/><Relationship Id="rId170" Type="http://schemas.openxmlformats.org/officeDocument/2006/relationships/image" Target="media/image82.wmf"/><Relationship Id="rId191" Type="http://schemas.openxmlformats.org/officeDocument/2006/relationships/image" Target="media/image93.wmf"/><Relationship Id="rId107" Type="http://schemas.openxmlformats.org/officeDocument/2006/relationships/oleObject" Target="embeddings/oleObject53.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oleObject" Target="embeddings/oleObject23.bin"/><Relationship Id="rId74" Type="http://schemas.openxmlformats.org/officeDocument/2006/relationships/oleObject" Target="embeddings/oleObject35.bin"/><Relationship Id="rId128" Type="http://schemas.openxmlformats.org/officeDocument/2006/relationships/image" Target="media/image59.png"/><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image" Target="media/image76.wmf"/><Relationship Id="rId181" Type="http://schemas.openxmlformats.org/officeDocument/2006/relationships/oleObject" Target="embeddings/oleObject87.bin"/><Relationship Id="rId22" Type="http://schemas.openxmlformats.org/officeDocument/2006/relationships/oleObject" Target="embeddings/oleObject7.bin"/><Relationship Id="rId43" Type="http://schemas.openxmlformats.org/officeDocument/2006/relationships/image" Target="media/image19.emf"/><Relationship Id="rId64" Type="http://schemas.openxmlformats.org/officeDocument/2006/relationships/image" Target="media/image28.wmf"/><Relationship Id="rId118" Type="http://schemas.openxmlformats.org/officeDocument/2006/relationships/image" Target="media/image52.wmf"/><Relationship Id="rId139" Type="http://schemas.openxmlformats.org/officeDocument/2006/relationships/image" Target="media/image65.wmf"/><Relationship Id="rId85" Type="http://schemas.openxmlformats.org/officeDocument/2006/relationships/oleObject" Target="embeddings/oleObject42.bin"/><Relationship Id="rId150" Type="http://schemas.openxmlformats.org/officeDocument/2006/relationships/image" Target="media/image71.emf"/><Relationship Id="rId171" Type="http://schemas.openxmlformats.org/officeDocument/2006/relationships/oleObject" Target="embeddings/oleObject82.bin"/><Relationship Id="rId192" Type="http://schemas.openxmlformats.org/officeDocument/2006/relationships/oleObject" Target="embeddings/oleObject92.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48.wmf"/><Relationship Id="rId129" Type="http://schemas.openxmlformats.org/officeDocument/2006/relationships/image" Target="media/image60.emf"/><Relationship Id="rId54" Type="http://schemas.openxmlformats.org/officeDocument/2006/relationships/image" Target="media/image24.wmf"/><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oleObject" Target="embeddings/oleObject68.bin"/><Relationship Id="rId161" Type="http://schemas.openxmlformats.org/officeDocument/2006/relationships/oleObject" Target="embeddings/oleObject78.bin"/><Relationship Id="rId182" Type="http://schemas.openxmlformats.org/officeDocument/2006/relationships/image" Target="media/image88.jpeg"/><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60.bin"/><Relationship Id="rId44" Type="http://schemas.openxmlformats.org/officeDocument/2006/relationships/oleObject" Target="embeddings/oleObject18.bin"/><Relationship Id="rId65" Type="http://schemas.openxmlformats.org/officeDocument/2006/relationships/oleObject" Target="embeddings/oleObject30.bin"/><Relationship Id="rId86" Type="http://schemas.openxmlformats.org/officeDocument/2006/relationships/image" Target="media/image37.wmf"/><Relationship Id="rId130" Type="http://schemas.openxmlformats.org/officeDocument/2006/relationships/oleObject" Target="embeddings/oleObject63.bin"/><Relationship Id="rId151" Type="http://schemas.openxmlformats.org/officeDocument/2006/relationships/oleObject" Target="embeddings/oleObject73.bin"/><Relationship Id="rId172" Type="http://schemas.openxmlformats.org/officeDocument/2006/relationships/image" Target="media/image83.wmf"/><Relationship Id="rId193" Type="http://schemas.openxmlformats.org/officeDocument/2006/relationships/image" Target="media/image94.wmf"/><Relationship Id="rId13" Type="http://schemas.openxmlformats.org/officeDocument/2006/relationships/oleObject" Target="embeddings/oleObject3.bin"/><Relationship Id="rId109" Type="http://schemas.openxmlformats.org/officeDocument/2006/relationships/oleObject" Target="embeddings/oleObject54.bin"/><Relationship Id="rId34" Type="http://schemas.openxmlformats.org/officeDocument/2006/relationships/oleObject" Target="embeddings/oleObject13.bin"/><Relationship Id="rId55" Type="http://schemas.openxmlformats.org/officeDocument/2006/relationships/oleObject" Target="embeddings/oleObject24.bin"/><Relationship Id="rId76" Type="http://schemas.openxmlformats.org/officeDocument/2006/relationships/oleObject" Target="embeddings/oleObject37.bin"/><Relationship Id="rId97" Type="http://schemas.openxmlformats.org/officeDocument/2006/relationships/oleObject" Target="embeddings/oleObject48.bin"/><Relationship Id="rId120" Type="http://schemas.openxmlformats.org/officeDocument/2006/relationships/image" Target="media/image53.wmf"/><Relationship Id="rId141" Type="http://schemas.openxmlformats.org/officeDocument/2006/relationships/image" Target="media/image66.wmf"/><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image" Target="media/image89.jpe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29.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oleObject" Target="embeddings/oleObject58.bin"/><Relationship Id="rId131" Type="http://schemas.openxmlformats.org/officeDocument/2006/relationships/image" Target="media/image61.wmf"/><Relationship Id="rId136" Type="http://schemas.openxmlformats.org/officeDocument/2006/relationships/oleObject" Target="embeddings/oleObject66.bin"/><Relationship Id="rId157" Type="http://schemas.openxmlformats.org/officeDocument/2006/relationships/oleObject" Target="embeddings/oleObject76.bin"/><Relationship Id="rId178" Type="http://schemas.openxmlformats.org/officeDocument/2006/relationships/oleObject" Target="embeddings/oleObject85.bin"/><Relationship Id="rId61" Type="http://schemas.openxmlformats.org/officeDocument/2006/relationships/oleObject" Target="embeddings/oleObject28.bin"/><Relationship Id="rId82" Type="http://schemas.openxmlformats.org/officeDocument/2006/relationships/image" Target="media/image35.wmf"/><Relationship Id="rId152" Type="http://schemas.openxmlformats.org/officeDocument/2006/relationships/image" Target="media/image72.emf"/><Relationship Id="rId173" Type="http://schemas.openxmlformats.org/officeDocument/2006/relationships/oleObject" Target="embeddings/oleObject83.bin"/><Relationship Id="rId194" Type="http://schemas.openxmlformats.org/officeDocument/2006/relationships/oleObject" Target="embeddings/oleObject93.bin"/><Relationship Id="rId199" Type="http://schemas.openxmlformats.org/officeDocument/2006/relationships/header" Target="header1.xml"/><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image" Target="media/image33.wmf"/><Relationship Id="rId100" Type="http://schemas.openxmlformats.org/officeDocument/2006/relationships/image" Target="media/image44.wmf"/><Relationship Id="rId105" Type="http://schemas.openxmlformats.org/officeDocument/2006/relationships/oleObject" Target="embeddings/oleObject52.bin"/><Relationship Id="rId126" Type="http://schemas.openxmlformats.org/officeDocument/2006/relationships/image" Target="media/image57.png"/><Relationship Id="rId147" Type="http://schemas.openxmlformats.org/officeDocument/2006/relationships/image" Target="media/image69.jpeg"/><Relationship Id="rId168" Type="http://schemas.openxmlformats.org/officeDocument/2006/relationships/image" Target="media/image81.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6.bin"/><Relationship Id="rId98" Type="http://schemas.openxmlformats.org/officeDocument/2006/relationships/image" Target="media/image43.wmf"/><Relationship Id="rId121" Type="http://schemas.openxmlformats.org/officeDocument/2006/relationships/oleObject" Target="embeddings/oleObject61.bin"/><Relationship Id="rId142" Type="http://schemas.openxmlformats.org/officeDocument/2006/relationships/oleObject" Target="embeddings/oleObject69.bin"/><Relationship Id="rId163" Type="http://schemas.openxmlformats.org/officeDocument/2006/relationships/oleObject" Target="embeddings/oleObject79.bin"/><Relationship Id="rId184" Type="http://schemas.openxmlformats.org/officeDocument/2006/relationships/image" Target="media/image90.wmf"/><Relationship Id="rId189" Type="http://schemas.openxmlformats.org/officeDocument/2006/relationships/image" Target="media/image91.jpe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image" Target="media/image51.wmf"/><Relationship Id="rId137" Type="http://schemas.openxmlformats.org/officeDocument/2006/relationships/image" Target="media/image64.wmf"/><Relationship Id="rId158" Type="http://schemas.openxmlformats.org/officeDocument/2006/relationships/image" Target="media/image75.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7.wmf"/><Relationship Id="rId83" Type="http://schemas.openxmlformats.org/officeDocument/2006/relationships/oleObject" Target="embeddings/oleObject41.bin"/><Relationship Id="rId88" Type="http://schemas.openxmlformats.org/officeDocument/2006/relationships/image" Target="media/image38.wmf"/><Relationship Id="rId111" Type="http://schemas.openxmlformats.org/officeDocument/2006/relationships/image" Target="media/image49.wmf"/><Relationship Id="rId132" Type="http://schemas.openxmlformats.org/officeDocument/2006/relationships/oleObject" Target="embeddings/oleObject64.bin"/><Relationship Id="rId153" Type="http://schemas.openxmlformats.org/officeDocument/2006/relationships/oleObject" Target="embeddings/oleObject74.bin"/><Relationship Id="rId174" Type="http://schemas.openxmlformats.org/officeDocument/2006/relationships/image" Target="media/image84.jpeg"/><Relationship Id="rId179" Type="http://schemas.openxmlformats.org/officeDocument/2006/relationships/image" Target="media/image87.wmf"/><Relationship Id="rId195" Type="http://schemas.openxmlformats.org/officeDocument/2006/relationships/image" Target="media/image95.wmf"/><Relationship Id="rId190" Type="http://schemas.openxmlformats.org/officeDocument/2006/relationships/image" Target="media/image92.jpeg"/><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image" Target="media/image47.wmf"/><Relationship Id="rId127" Type="http://schemas.openxmlformats.org/officeDocument/2006/relationships/image" Target="media/image58.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4.bin"/><Relationship Id="rId78" Type="http://schemas.openxmlformats.org/officeDocument/2006/relationships/oleObject" Target="embeddings/oleObject38.bin"/><Relationship Id="rId94" Type="http://schemas.openxmlformats.org/officeDocument/2006/relationships/image" Target="media/image41.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4.wmf"/><Relationship Id="rId143" Type="http://schemas.openxmlformats.org/officeDocument/2006/relationships/image" Target="media/image67.wmf"/><Relationship Id="rId148" Type="http://schemas.openxmlformats.org/officeDocument/2006/relationships/image" Target="media/image70.wmf"/><Relationship Id="rId164" Type="http://schemas.openxmlformats.org/officeDocument/2006/relationships/image" Target="media/image78.jpeg"/><Relationship Id="rId169" Type="http://schemas.openxmlformats.org/officeDocument/2006/relationships/oleObject" Target="embeddings/oleObject81.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6.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image" Target="media/image30.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62.wmf"/><Relationship Id="rId154" Type="http://schemas.openxmlformats.org/officeDocument/2006/relationships/image" Target="media/image73.wmf"/><Relationship Id="rId175" Type="http://schemas.openxmlformats.org/officeDocument/2006/relationships/image" Target="media/image85.jpeg"/><Relationship Id="rId196" Type="http://schemas.openxmlformats.org/officeDocument/2006/relationships/oleObject" Target="embeddings/oleObject94.bin"/><Relationship Id="rId200" Type="http://schemas.openxmlformats.org/officeDocument/2006/relationships/fontTable" Target="fontTable.xml"/><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oleObject" Target="embeddings/oleObject39.bin"/><Relationship Id="rId102" Type="http://schemas.openxmlformats.org/officeDocument/2006/relationships/image" Target="media/image45.wmf"/><Relationship Id="rId123" Type="http://schemas.openxmlformats.org/officeDocument/2006/relationships/oleObject" Target="embeddings/oleObject62.bin"/><Relationship Id="rId144" Type="http://schemas.openxmlformats.org/officeDocument/2006/relationships/oleObject" Target="embeddings/oleObject70.bin"/><Relationship Id="rId90" Type="http://schemas.openxmlformats.org/officeDocument/2006/relationships/image" Target="media/image39.wmf"/><Relationship Id="rId165" Type="http://schemas.openxmlformats.org/officeDocument/2006/relationships/image" Target="media/image79.jpeg"/><Relationship Id="rId186" Type="http://schemas.openxmlformats.org/officeDocument/2006/relationships/oleObject" Target="embeddings/oleObject89.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2.bin"/><Relationship Id="rId113" Type="http://schemas.openxmlformats.org/officeDocument/2006/relationships/oleObject" Target="embeddings/oleObject57.bin"/><Relationship Id="rId134" Type="http://schemas.openxmlformats.org/officeDocument/2006/relationships/oleObject" Target="embeddings/oleObject65.bin"/><Relationship Id="rId80" Type="http://schemas.openxmlformats.org/officeDocument/2006/relationships/image" Target="media/image34.wmf"/><Relationship Id="rId155" Type="http://schemas.openxmlformats.org/officeDocument/2006/relationships/oleObject" Target="embeddings/oleObject75.bin"/><Relationship Id="rId176" Type="http://schemas.openxmlformats.org/officeDocument/2006/relationships/image" Target="media/image86.wmf"/><Relationship Id="rId197" Type="http://schemas.openxmlformats.org/officeDocument/2006/relationships/oleObject" Target="embeddings/oleObject95.bin"/><Relationship Id="rId201" Type="http://schemas.openxmlformats.org/officeDocument/2006/relationships/theme" Target="theme/theme1.xml"/><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7.bin"/><Relationship Id="rId103" Type="http://schemas.openxmlformats.org/officeDocument/2006/relationships/oleObject" Target="embeddings/oleObject51.bin"/><Relationship Id="rId124" Type="http://schemas.openxmlformats.org/officeDocument/2006/relationships/image" Target="media/image55.png"/><Relationship Id="rId70" Type="http://schemas.openxmlformats.org/officeDocument/2006/relationships/image" Target="media/image31.wmf"/><Relationship Id="rId91" Type="http://schemas.openxmlformats.org/officeDocument/2006/relationships/oleObject" Target="embeddings/oleObject45.bin"/><Relationship Id="rId145" Type="http://schemas.openxmlformats.org/officeDocument/2006/relationships/image" Target="media/image68.emf"/><Relationship Id="rId166" Type="http://schemas.openxmlformats.org/officeDocument/2006/relationships/image" Target="media/image80.wmf"/><Relationship Id="rId187" Type="http://schemas.openxmlformats.org/officeDocument/2006/relationships/oleObject" Target="embeddings/oleObject90.bin"/><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0.wmf"/><Relationship Id="rId60" Type="http://schemas.openxmlformats.org/officeDocument/2006/relationships/image" Target="media/image26.wmf"/><Relationship Id="rId81" Type="http://schemas.openxmlformats.org/officeDocument/2006/relationships/oleObject" Target="embeddings/oleObject40.bin"/><Relationship Id="rId135" Type="http://schemas.openxmlformats.org/officeDocument/2006/relationships/image" Target="media/image63.wmf"/><Relationship Id="rId156" Type="http://schemas.openxmlformats.org/officeDocument/2006/relationships/image" Target="media/image74.wmf"/><Relationship Id="rId177" Type="http://schemas.openxmlformats.org/officeDocument/2006/relationships/oleObject" Target="embeddings/oleObject84.bin"/><Relationship Id="rId198" Type="http://schemas.openxmlformats.org/officeDocument/2006/relationships/oleObject" Target="embeddings/oleObject96.bin"/><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image" Target="media/image46.wmf"/><Relationship Id="rId125" Type="http://schemas.openxmlformats.org/officeDocument/2006/relationships/image" Target="media/image56.png"/><Relationship Id="rId146" Type="http://schemas.openxmlformats.org/officeDocument/2006/relationships/oleObject" Target="embeddings/oleObject71.bin"/><Relationship Id="rId167" Type="http://schemas.openxmlformats.org/officeDocument/2006/relationships/oleObject" Target="embeddings/oleObject80.bin"/><Relationship Id="rId188" Type="http://schemas.openxmlformats.org/officeDocument/2006/relationships/oleObject" Target="embeddings/oleObject91.bin"/><Relationship Id="rId71" Type="http://schemas.openxmlformats.org/officeDocument/2006/relationships/oleObject" Target="embeddings/oleObject33.bin"/><Relationship Id="rId92" Type="http://schemas.openxmlformats.org/officeDocument/2006/relationships/image" Target="media/image4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8288A-E558-4E69-8101-360982997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24</Pages>
  <Words>6843</Words>
  <Characters>39011</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22</cp:revision>
  <cp:lastPrinted>2015-11-25T15:53:00Z</cp:lastPrinted>
  <dcterms:created xsi:type="dcterms:W3CDTF">2016-12-05T07:48:00Z</dcterms:created>
  <dcterms:modified xsi:type="dcterms:W3CDTF">2016-12-06T12:32:00Z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